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E8067" w14:textId="77777777" w:rsidR="000D61D0" w:rsidRDefault="000D61D0">
      <w:pPr>
        <w:spacing w:before="4" w:line="100" w:lineRule="exact"/>
        <w:rPr>
          <w:sz w:val="10"/>
          <w:szCs w:val="10"/>
        </w:rPr>
      </w:pPr>
    </w:p>
    <w:p w14:paraId="4FB0A7EA" w14:textId="77777777" w:rsidR="000D61D0" w:rsidRDefault="000D61D0">
      <w:pPr>
        <w:spacing w:line="200" w:lineRule="exact"/>
      </w:pPr>
    </w:p>
    <w:p w14:paraId="47269433" w14:textId="77777777" w:rsidR="000D61D0" w:rsidRDefault="00DE4AD3" w:rsidP="00DE4AD3">
      <w:pPr>
        <w:spacing w:line="620" w:lineRule="exact"/>
        <w:ind w:left="110" w:right="115"/>
        <w:jc w:val="center"/>
        <w:rPr>
          <w:rFonts w:ascii="Calibri" w:eastAsia="Calibri" w:hAnsi="Calibri" w:cs="Calibri"/>
          <w:sz w:val="56"/>
          <w:szCs w:val="56"/>
        </w:rPr>
      </w:pPr>
      <w:r>
        <w:rPr>
          <w:rFonts w:ascii="Calibri" w:eastAsia="Calibri" w:hAnsi="Calibri" w:cs="Calibri"/>
          <w:b/>
          <w:w w:val="99"/>
          <w:position w:val="2"/>
          <w:sz w:val="56"/>
          <w:szCs w:val="56"/>
        </w:rPr>
        <w:t>Real-time task models in Linux</w:t>
      </w:r>
    </w:p>
    <w:p w14:paraId="2E103A5A" w14:textId="77777777" w:rsidR="000D61D0" w:rsidRDefault="000D61D0">
      <w:pPr>
        <w:spacing w:before="11" w:line="200" w:lineRule="exact"/>
      </w:pPr>
    </w:p>
    <w:p w14:paraId="3F9B4FA9" w14:textId="77777777" w:rsidR="000D61D0" w:rsidRDefault="00B71BAC">
      <w:pPr>
        <w:ind w:left="2423" w:right="2422"/>
        <w:jc w:val="center"/>
        <w:rPr>
          <w:rFonts w:ascii="Arial" w:eastAsia="Arial" w:hAnsi="Arial" w:cs="Arial"/>
          <w:sz w:val="28"/>
          <w:szCs w:val="28"/>
        </w:rPr>
      </w:pPr>
      <w:r>
        <w:rPr>
          <w:rFonts w:ascii="Arial" w:eastAsia="Arial" w:hAnsi="Arial" w:cs="Arial"/>
          <w:b/>
          <w:sz w:val="28"/>
          <w:szCs w:val="28"/>
        </w:rPr>
        <w:t xml:space="preserve">Assignment 1: Report </w:t>
      </w:r>
    </w:p>
    <w:p w14:paraId="444BCC61" w14:textId="77777777" w:rsidR="000D61D0" w:rsidRDefault="000D61D0">
      <w:pPr>
        <w:spacing w:line="200" w:lineRule="exact"/>
      </w:pPr>
    </w:p>
    <w:p w14:paraId="2AEC71BE" w14:textId="77777777" w:rsidR="000D61D0" w:rsidRDefault="000D61D0">
      <w:pPr>
        <w:spacing w:line="200" w:lineRule="exact"/>
      </w:pPr>
    </w:p>
    <w:p w14:paraId="4BD44AF5" w14:textId="77777777" w:rsidR="000D61D0" w:rsidRDefault="000D61D0">
      <w:pPr>
        <w:spacing w:before="16" w:line="280" w:lineRule="exact"/>
        <w:rPr>
          <w:sz w:val="28"/>
          <w:szCs w:val="28"/>
        </w:rPr>
      </w:pPr>
    </w:p>
    <w:p w14:paraId="2A4C770A" w14:textId="77777777" w:rsidR="00DE4AD3" w:rsidRDefault="00B71BAC">
      <w:pPr>
        <w:spacing w:line="370" w:lineRule="auto"/>
        <w:ind w:left="1769" w:right="1770" w:firstLine="3"/>
        <w:jc w:val="center"/>
        <w:rPr>
          <w:rFonts w:ascii="Arial" w:eastAsia="Arial" w:hAnsi="Arial" w:cs="Arial"/>
          <w:i/>
          <w:sz w:val="28"/>
          <w:szCs w:val="28"/>
        </w:rPr>
      </w:pPr>
      <w:r>
        <w:rPr>
          <w:rFonts w:ascii="Arial" w:eastAsia="Arial" w:hAnsi="Arial" w:cs="Arial"/>
          <w:i/>
          <w:sz w:val="28"/>
          <w:szCs w:val="28"/>
        </w:rPr>
        <w:t>Submitted for the Subject</w:t>
      </w:r>
      <w:r w:rsidR="00DE4AD3">
        <w:rPr>
          <w:rFonts w:ascii="Arial" w:eastAsia="Arial" w:hAnsi="Arial" w:cs="Arial"/>
          <w:i/>
          <w:sz w:val="28"/>
          <w:szCs w:val="28"/>
        </w:rPr>
        <w:t>:</w:t>
      </w:r>
    </w:p>
    <w:p w14:paraId="527F92E6" w14:textId="77777777" w:rsidR="000D61D0" w:rsidRDefault="00B71BAC">
      <w:pPr>
        <w:spacing w:line="370" w:lineRule="auto"/>
        <w:ind w:left="1769" w:right="1770" w:firstLine="3"/>
        <w:jc w:val="center"/>
        <w:rPr>
          <w:rFonts w:ascii="Arial" w:eastAsia="Arial" w:hAnsi="Arial" w:cs="Arial"/>
          <w:sz w:val="32"/>
          <w:szCs w:val="32"/>
        </w:rPr>
      </w:pPr>
      <w:r>
        <w:rPr>
          <w:rFonts w:ascii="Arial" w:eastAsia="Arial" w:hAnsi="Arial" w:cs="Arial"/>
          <w:i/>
          <w:sz w:val="28"/>
          <w:szCs w:val="28"/>
        </w:rPr>
        <w:t xml:space="preserve"> </w:t>
      </w:r>
      <w:r w:rsidR="00DE4AD3">
        <w:rPr>
          <w:rFonts w:ascii="Arial" w:eastAsia="Arial" w:hAnsi="Arial" w:cs="Arial"/>
          <w:b/>
          <w:w w:val="99"/>
          <w:sz w:val="32"/>
          <w:szCs w:val="32"/>
        </w:rPr>
        <w:t>Real Time Embedded Systems</w:t>
      </w:r>
      <w:r>
        <w:rPr>
          <w:rFonts w:ascii="Arial" w:eastAsia="Arial" w:hAnsi="Arial" w:cs="Arial"/>
          <w:b/>
          <w:w w:val="99"/>
          <w:sz w:val="32"/>
          <w:szCs w:val="32"/>
        </w:rPr>
        <w:t xml:space="preserve"> CSE</w:t>
      </w:r>
      <w:r w:rsidR="00DE4AD3">
        <w:rPr>
          <w:rFonts w:ascii="Arial" w:eastAsia="Arial" w:hAnsi="Arial" w:cs="Arial"/>
          <w:b/>
          <w:w w:val="99"/>
          <w:sz w:val="32"/>
          <w:szCs w:val="32"/>
        </w:rPr>
        <w:t>522</w:t>
      </w:r>
    </w:p>
    <w:p w14:paraId="03335A59" w14:textId="77777777" w:rsidR="000D61D0" w:rsidRDefault="000D61D0">
      <w:pPr>
        <w:spacing w:before="2" w:line="140" w:lineRule="exact"/>
        <w:rPr>
          <w:sz w:val="15"/>
          <w:szCs w:val="15"/>
        </w:rPr>
      </w:pPr>
    </w:p>
    <w:p w14:paraId="641DC52C" w14:textId="77777777" w:rsidR="000D61D0" w:rsidRDefault="000D61D0">
      <w:pPr>
        <w:spacing w:line="200" w:lineRule="exact"/>
      </w:pPr>
    </w:p>
    <w:p w14:paraId="652215B5" w14:textId="77777777" w:rsidR="000D61D0" w:rsidRDefault="000D61D0">
      <w:pPr>
        <w:spacing w:line="200" w:lineRule="exact"/>
      </w:pPr>
    </w:p>
    <w:p w14:paraId="67A7A0BC" w14:textId="77777777" w:rsidR="000D61D0" w:rsidRDefault="00B71BAC">
      <w:pPr>
        <w:ind w:left="4156" w:right="4155"/>
        <w:jc w:val="center"/>
        <w:rPr>
          <w:rFonts w:ascii="Arial" w:eastAsia="Arial" w:hAnsi="Arial" w:cs="Arial"/>
          <w:sz w:val="28"/>
          <w:szCs w:val="28"/>
        </w:rPr>
      </w:pPr>
      <w:r>
        <w:rPr>
          <w:rFonts w:ascii="Arial" w:eastAsia="Arial" w:hAnsi="Arial" w:cs="Arial"/>
          <w:i/>
          <w:sz w:val="28"/>
          <w:szCs w:val="28"/>
        </w:rPr>
        <w:t>By:</w:t>
      </w:r>
    </w:p>
    <w:p w14:paraId="24CE404A" w14:textId="77777777" w:rsidR="000D61D0" w:rsidRDefault="000D61D0">
      <w:pPr>
        <w:spacing w:before="4" w:line="180" w:lineRule="exact"/>
        <w:rPr>
          <w:sz w:val="18"/>
          <w:szCs w:val="18"/>
        </w:rPr>
      </w:pPr>
    </w:p>
    <w:p w14:paraId="17851141" w14:textId="77777777" w:rsidR="000D61D0" w:rsidRDefault="00DE4AD3">
      <w:pPr>
        <w:spacing w:line="377" w:lineRule="auto"/>
        <w:ind w:left="2135" w:right="2131" w:hanging="4"/>
        <w:jc w:val="center"/>
        <w:rPr>
          <w:rFonts w:ascii="Arial" w:eastAsia="Arial" w:hAnsi="Arial" w:cs="Arial"/>
          <w:sz w:val="28"/>
          <w:szCs w:val="28"/>
        </w:rPr>
      </w:pPr>
      <w:proofErr w:type="spellStart"/>
      <w:r>
        <w:rPr>
          <w:rFonts w:ascii="Arial" w:eastAsia="Arial" w:hAnsi="Arial" w:cs="Arial"/>
          <w:b/>
          <w:sz w:val="28"/>
          <w:szCs w:val="28"/>
        </w:rPr>
        <w:t>Sarvesh</w:t>
      </w:r>
      <w:proofErr w:type="spellEnd"/>
      <w:r>
        <w:rPr>
          <w:rFonts w:ascii="Arial" w:eastAsia="Arial" w:hAnsi="Arial" w:cs="Arial"/>
          <w:b/>
          <w:sz w:val="28"/>
          <w:szCs w:val="28"/>
        </w:rPr>
        <w:t xml:space="preserve"> </w:t>
      </w:r>
      <w:proofErr w:type="spellStart"/>
      <w:r>
        <w:rPr>
          <w:rFonts w:ascii="Arial" w:eastAsia="Arial" w:hAnsi="Arial" w:cs="Arial"/>
          <w:b/>
          <w:sz w:val="28"/>
          <w:szCs w:val="28"/>
        </w:rPr>
        <w:t>Patil</w:t>
      </w:r>
      <w:proofErr w:type="spellEnd"/>
      <w:r w:rsidR="00B71BAC">
        <w:rPr>
          <w:rFonts w:ascii="Arial" w:eastAsia="Arial" w:hAnsi="Arial" w:cs="Arial"/>
          <w:b/>
          <w:sz w:val="28"/>
          <w:szCs w:val="28"/>
        </w:rPr>
        <w:t xml:space="preserve"> (12133</w:t>
      </w:r>
      <w:r>
        <w:rPr>
          <w:rFonts w:ascii="Arial" w:eastAsia="Arial" w:hAnsi="Arial" w:cs="Arial"/>
          <w:b/>
          <w:sz w:val="28"/>
          <w:szCs w:val="28"/>
        </w:rPr>
        <w:t>53386</w:t>
      </w:r>
      <w:r w:rsidR="00B71BAC">
        <w:rPr>
          <w:rFonts w:ascii="Arial" w:eastAsia="Arial" w:hAnsi="Arial" w:cs="Arial"/>
          <w:b/>
          <w:sz w:val="28"/>
          <w:szCs w:val="28"/>
        </w:rPr>
        <w:t xml:space="preserve">) </w:t>
      </w:r>
      <w:proofErr w:type="spellStart"/>
      <w:r w:rsidR="00B71BAC">
        <w:rPr>
          <w:rFonts w:ascii="Arial" w:eastAsia="Arial" w:hAnsi="Arial" w:cs="Arial"/>
          <w:b/>
          <w:sz w:val="28"/>
          <w:szCs w:val="28"/>
        </w:rPr>
        <w:t>Vishwakumar</w:t>
      </w:r>
      <w:proofErr w:type="spellEnd"/>
      <w:r w:rsidR="00B71BAC">
        <w:rPr>
          <w:rFonts w:ascii="Arial" w:eastAsia="Arial" w:hAnsi="Arial" w:cs="Arial"/>
          <w:b/>
          <w:sz w:val="28"/>
          <w:szCs w:val="28"/>
        </w:rPr>
        <w:t xml:space="preserve"> Doshi (1213322381)</w:t>
      </w:r>
    </w:p>
    <w:p w14:paraId="66F3B132" w14:textId="77777777" w:rsidR="000D61D0" w:rsidRDefault="000D61D0">
      <w:pPr>
        <w:spacing w:before="4" w:line="120" w:lineRule="exact"/>
        <w:rPr>
          <w:sz w:val="12"/>
          <w:szCs w:val="12"/>
        </w:rPr>
      </w:pPr>
    </w:p>
    <w:p w14:paraId="2DE1A90D" w14:textId="77777777" w:rsidR="000D61D0" w:rsidRDefault="000D61D0">
      <w:pPr>
        <w:spacing w:line="200" w:lineRule="exact"/>
      </w:pPr>
    </w:p>
    <w:p w14:paraId="451F220D" w14:textId="77777777" w:rsidR="000D61D0" w:rsidRDefault="00B71BAC">
      <w:pPr>
        <w:spacing w:line="500" w:lineRule="exact"/>
        <w:ind w:left="2961" w:right="2957"/>
        <w:jc w:val="center"/>
        <w:rPr>
          <w:rFonts w:ascii="Arial" w:eastAsia="Arial" w:hAnsi="Arial" w:cs="Arial"/>
          <w:b/>
          <w:sz w:val="28"/>
          <w:szCs w:val="28"/>
        </w:rPr>
      </w:pPr>
      <w:r>
        <w:rPr>
          <w:rFonts w:ascii="Arial" w:eastAsia="Arial" w:hAnsi="Arial" w:cs="Arial"/>
          <w:i/>
          <w:sz w:val="28"/>
          <w:szCs w:val="28"/>
        </w:rPr>
        <w:t xml:space="preserve">Under the guidance of: </w:t>
      </w:r>
      <w:r>
        <w:rPr>
          <w:rFonts w:ascii="Arial" w:eastAsia="Arial" w:hAnsi="Arial" w:cs="Arial"/>
          <w:b/>
          <w:sz w:val="28"/>
          <w:szCs w:val="28"/>
        </w:rPr>
        <w:t xml:space="preserve">Prof. Yann-Hang Lee </w:t>
      </w:r>
    </w:p>
    <w:p w14:paraId="566A2DC1" w14:textId="77777777" w:rsidR="00DE4AD3" w:rsidRDefault="00DE4AD3" w:rsidP="00DE4AD3">
      <w:pPr>
        <w:spacing w:line="500" w:lineRule="exact"/>
        <w:ind w:left="2961" w:right="2957"/>
        <w:rPr>
          <w:rFonts w:ascii="Arial" w:eastAsia="Arial" w:hAnsi="Arial" w:cs="Arial"/>
          <w:sz w:val="28"/>
          <w:szCs w:val="28"/>
        </w:rPr>
      </w:pPr>
    </w:p>
    <w:p w14:paraId="426A2792" w14:textId="77777777" w:rsidR="000D61D0" w:rsidRDefault="000D61D0">
      <w:pPr>
        <w:spacing w:line="200" w:lineRule="exact"/>
      </w:pPr>
    </w:p>
    <w:p w14:paraId="7D7CD970" w14:textId="77777777" w:rsidR="000D61D0" w:rsidRDefault="000D61D0">
      <w:pPr>
        <w:spacing w:line="200" w:lineRule="exact"/>
      </w:pPr>
    </w:p>
    <w:p w14:paraId="39AE8FE1" w14:textId="77777777" w:rsidR="000D61D0" w:rsidRDefault="000D61D0">
      <w:pPr>
        <w:spacing w:line="200" w:lineRule="exact"/>
      </w:pPr>
    </w:p>
    <w:p w14:paraId="78D27DAE" w14:textId="77777777" w:rsidR="000D61D0" w:rsidRDefault="000D61D0">
      <w:pPr>
        <w:spacing w:line="200" w:lineRule="exact"/>
      </w:pPr>
    </w:p>
    <w:p w14:paraId="3E2C7F56" w14:textId="77777777" w:rsidR="000D61D0" w:rsidRDefault="000D61D0">
      <w:pPr>
        <w:spacing w:line="200" w:lineRule="exact"/>
      </w:pPr>
    </w:p>
    <w:p w14:paraId="4C1DDB49" w14:textId="77777777" w:rsidR="000D61D0" w:rsidRDefault="000D61D0">
      <w:pPr>
        <w:spacing w:line="200" w:lineRule="exact"/>
      </w:pPr>
    </w:p>
    <w:p w14:paraId="30725F94" w14:textId="77777777" w:rsidR="000D61D0" w:rsidRDefault="000D61D0">
      <w:pPr>
        <w:spacing w:before="6" w:line="260" w:lineRule="exact"/>
        <w:rPr>
          <w:sz w:val="26"/>
          <w:szCs w:val="26"/>
        </w:rPr>
      </w:pPr>
    </w:p>
    <w:p w14:paraId="2EC9855C" w14:textId="77777777" w:rsidR="000D61D0" w:rsidRDefault="00E565C0">
      <w:pPr>
        <w:ind w:left="3474"/>
      </w:pPr>
      <w:r>
        <w:pict w14:anchorId="07AB5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39.35pt">
            <v:imagedata r:id="rId7" o:title=""/>
          </v:shape>
        </w:pict>
      </w:r>
    </w:p>
    <w:p w14:paraId="040DF70A" w14:textId="77777777" w:rsidR="000D61D0" w:rsidRDefault="000D61D0">
      <w:pPr>
        <w:spacing w:before="8" w:line="120" w:lineRule="exact"/>
        <w:rPr>
          <w:sz w:val="13"/>
          <w:szCs w:val="13"/>
        </w:rPr>
      </w:pPr>
    </w:p>
    <w:p w14:paraId="26CADB3A" w14:textId="77777777" w:rsidR="000D61D0" w:rsidRDefault="000D61D0">
      <w:pPr>
        <w:spacing w:line="200" w:lineRule="exact"/>
      </w:pPr>
    </w:p>
    <w:p w14:paraId="4F491A6F" w14:textId="77777777" w:rsidR="000D61D0" w:rsidRDefault="000D61D0">
      <w:pPr>
        <w:spacing w:line="200" w:lineRule="exact"/>
      </w:pPr>
    </w:p>
    <w:p w14:paraId="4287F069" w14:textId="77777777" w:rsidR="00DE4AD3" w:rsidRDefault="00B71BAC">
      <w:pPr>
        <w:spacing w:before="18" w:line="363" w:lineRule="auto"/>
        <w:ind w:left="2533" w:right="2533"/>
        <w:jc w:val="center"/>
        <w:rPr>
          <w:rFonts w:ascii="Arial" w:eastAsia="Arial" w:hAnsi="Arial" w:cs="Arial"/>
          <w:b/>
          <w:w w:val="99"/>
          <w:sz w:val="32"/>
          <w:szCs w:val="32"/>
        </w:rPr>
      </w:pPr>
      <w:r>
        <w:rPr>
          <w:rFonts w:ascii="Arial" w:eastAsia="Arial" w:hAnsi="Arial" w:cs="Arial"/>
          <w:b/>
          <w:w w:val="99"/>
          <w:sz w:val="32"/>
          <w:szCs w:val="32"/>
        </w:rPr>
        <w:t>Arizona</w:t>
      </w:r>
      <w:r>
        <w:rPr>
          <w:rFonts w:ascii="Arial" w:eastAsia="Arial" w:hAnsi="Arial" w:cs="Arial"/>
          <w:b/>
          <w:sz w:val="32"/>
          <w:szCs w:val="32"/>
        </w:rPr>
        <w:t xml:space="preserve"> </w:t>
      </w:r>
      <w:r>
        <w:rPr>
          <w:rFonts w:ascii="Arial" w:eastAsia="Arial" w:hAnsi="Arial" w:cs="Arial"/>
          <w:b/>
          <w:w w:val="99"/>
          <w:sz w:val="32"/>
          <w:szCs w:val="32"/>
        </w:rPr>
        <w:t>State</w:t>
      </w:r>
      <w:r>
        <w:rPr>
          <w:rFonts w:ascii="Arial" w:eastAsia="Arial" w:hAnsi="Arial" w:cs="Arial"/>
          <w:b/>
          <w:sz w:val="32"/>
          <w:szCs w:val="32"/>
        </w:rPr>
        <w:t xml:space="preserve"> </w:t>
      </w:r>
      <w:r>
        <w:rPr>
          <w:rFonts w:ascii="Arial" w:eastAsia="Arial" w:hAnsi="Arial" w:cs="Arial"/>
          <w:b/>
          <w:w w:val="99"/>
          <w:sz w:val="32"/>
          <w:szCs w:val="32"/>
        </w:rPr>
        <w:t>University Tempe</w:t>
      </w:r>
      <w:r>
        <w:rPr>
          <w:rFonts w:ascii="Arial" w:eastAsia="Arial" w:hAnsi="Arial" w:cs="Arial"/>
          <w:b/>
          <w:sz w:val="32"/>
          <w:szCs w:val="32"/>
        </w:rPr>
        <w:t xml:space="preserve"> </w:t>
      </w:r>
      <w:r>
        <w:rPr>
          <w:rFonts w:ascii="Arial" w:eastAsia="Arial" w:hAnsi="Arial" w:cs="Arial"/>
          <w:b/>
          <w:w w:val="99"/>
          <w:sz w:val="32"/>
          <w:szCs w:val="32"/>
        </w:rPr>
        <w:t>Campus,</w:t>
      </w:r>
      <w:r>
        <w:rPr>
          <w:rFonts w:ascii="Arial" w:eastAsia="Arial" w:hAnsi="Arial" w:cs="Arial"/>
          <w:b/>
          <w:sz w:val="32"/>
          <w:szCs w:val="32"/>
        </w:rPr>
        <w:t xml:space="preserve"> </w:t>
      </w:r>
      <w:r>
        <w:rPr>
          <w:rFonts w:ascii="Arial" w:eastAsia="Arial" w:hAnsi="Arial" w:cs="Arial"/>
          <w:b/>
          <w:w w:val="99"/>
          <w:sz w:val="32"/>
          <w:szCs w:val="32"/>
        </w:rPr>
        <w:t xml:space="preserve">AZ </w:t>
      </w:r>
    </w:p>
    <w:p w14:paraId="741ECF0C" w14:textId="77777777" w:rsidR="000D61D0" w:rsidRDefault="00DE4AD3">
      <w:pPr>
        <w:spacing w:before="18" w:line="363" w:lineRule="auto"/>
        <w:ind w:left="2533" w:right="2533"/>
        <w:jc w:val="center"/>
        <w:rPr>
          <w:rFonts w:ascii="Arial" w:eastAsia="Arial" w:hAnsi="Arial" w:cs="Arial"/>
          <w:sz w:val="32"/>
          <w:szCs w:val="32"/>
        </w:rPr>
        <w:sectPr w:rsidR="000D61D0">
          <w:pgSz w:w="12240" w:h="15840"/>
          <w:pgMar w:top="1480" w:right="1720" w:bottom="280" w:left="1720" w:header="720" w:footer="720" w:gutter="0"/>
          <w:cols w:space="720"/>
        </w:sectPr>
      </w:pPr>
      <w:r>
        <w:rPr>
          <w:rFonts w:ascii="Arial" w:eastAsia="Arial" w:hAnsi="Arial" w:cs="Arial"/>
          <w:b/>
          <w:w w:val="99"/>
          <w:sz w:val="32"/>
          <w:szCs w:val="32"/>
        </w:rPr>
        <w:t>February</w:t>
      </w:r>
      <w:r w:rsidR="00B71BAC">
        <w:rPr>
          <w:rFonts w:ascii="Arial" w:eastAsia="Arial" w:hAnsi="Arial" w:cs="Arial"/>
          <w:b/>
          <w:w w:val="99"/>
          <w:sz w:val="32"/>
          <w:szCs w:val="32"/>
        </w:rPr>
        <w:t>,</w:t>
      </w:r>
      <w:r w:rsidR="00B71BAC">
        <w:rPr>
          <w:rFonts w:ascii="Arial" w:eastAsia="Arial" w:hAnsi="Arial" w:cs="Arial"/>
          <w:b/>
          <w:sz w:val="32"/>
          <w:szCs w:val="32"/>
        </w:rPr>
        <w:t xml:space="preserve"> </w:t>
      </w:r>
      <w:r w:rsidR="00B71BAC">
        <w:rPr>
          <w:rFonts w:ascii="Arial" w:eastAsia="Arial" w:hAnsi="Arial" w:cs="Arial"/>
          <w:b/>
          <w:w w:val="99"/>
          <w:sz w:val="32"/>
          <w:szCs w:val="32"/>
        </w:rPr>
        <w:t>201</w:t>
      </w:r>
      <w:r>
        <w:rPr>
          <w:rFonts w:ascii="Arial" w:eastAsia="Arial" w:hAnsi="Arial" w:cs="Arial"/>
          <w:b/>
          <w:w w:val="99"/>
          <w:sz w:val="32"/>
          <w:szCs w:val="32"/>
        </w:rPr>
        <w:t>8</w:t>
      </w:r>
    </w:p>
    <w:p w14:paraId="5CF9F692" w14:textId="77777777" w:rsidR="000D61D0" w:rsidRDefault="00B71BAC">
      <w:pPr>
        <w:spacing w:before="51"/>
        <w:ind w:left="2825"/>
        <w:rPr>
          <w:rFonts w:ascii="Arial" w:eastAsia="Arial" w:hAnsi="Arial" w:cs="Arial"/>
          <w:sz w:val="36"/>
          <w:szCs w:val="36"/>
        </w:rPr>
      </w:pPr>
      <w:r>
        <w:rPr>
          <w:rFonts w:ascii="Arial" w:eastAsia="Arial" w:hAnsi="Arial" w:cs="Arial"/>
          <w:b/>
          <w:sz w:val="36"/>
          <w:szCs w:val="36"/>
        </w:rPr>
        <w:lastRenderedPageBreak/>
        <w:t>ACKNOWLEDGEMENT</w:t>
      </w:r>
    </w:p>
    <w:p w14:paraId="7C751893" w14:textId="77777777" w:rsidR="000D61D0" w:rsidRDefault="000D61D0">
      <w:pPr>
        <w:spacing w:line="200" w:lineRule="exact"/>
      </w:pPr>
    </w:p>
    <w:p w14:paraId="333CC1EE" w14:textId="77777777" w:rsidR="000D61D0" w:rsidRDefault="000D61D0">
      <w:pPr>
        <w:spacing w:before="14" w:line="260" w:lineRule="exact"/>
        <w:rPr>
          <w:sz w:val="26"/>
          <w:szCs w:val="26"/>
        </w:rPr>
      </w:pPr>
    </w:p>
    <w:p w14:paraId="3CE88B1F" w14:textId="2EF3EF12" w:rsidR="000D61D0" w:rsidRDefault="00B71BAC">
      <w:pPr>
        <w:ind w:left="100" w:right="88"/>
        <w:jc w:val="both"/>
        <w:rPr>
          <w:rFonts w:ascii="Arial" w:eastAsia="Arial" w:hAnsi="Arial" w:cs="Arial"/>
          <w:sz w:val="24"/>
          <w:szCs w:val="24"/>
        </w:rPr>
      </w:pPr>
      <w:r>
        <w:rPr>
          <w:rFonts w:ascii="Arial" w:eastAsia="Arial" w:hAnsi="Arial" w:cs="Arial"/>
          <w:sz w:val="24"/>
          <w:szCs w:val="24"/>
        </w:rPr>
        <w:t>We owe a great thanks to many people who helped and supported us during the completion of this project.</w:t>
      </w:r>
    </w:p>
    <w:p w14:paraId="402DFEED" w14:textId="77777777" w:rsidR="000D61D0" w:rsidRDefault="000D61D0">
      <w:pPr>
        <w:spacing w:before="10" w:line="280" w:lineRule="exact"/>
        <w:rPr>
          <w:sz w:val="28"/>
          <w:szCs w:val="28"/>
        </w:rPr>
      </w:pPr>
    </w:p>
    <w:p w14:paraId="3F999BB2" w14:textId="77777777" w:rsidR="000D61D0" w:rsidRDefault="00B71BAC">
      <w:pPr>
        <w:ind w:left="100" w:right="76"/>
        <w:jc w:val="both"/>
        <w:rPr>
          <w:rFonts w:ascii="Arial" w:eastAsia="Arial" w:hAnsi="Arial" w:cs="Arial"/>
          <w:sz w:val="24"/>
          <w:szCs w:val="24"/>
        </w:rPr>
      </w:pPr>
      <w:r>
        <w:rPr>
          <w:rFonts w:ascii="Arial" w:eastAsia="Arial" w:hAnsi="Arial" w:cs="Arial"/>
          <w:sz w:val="24"/>
          <w:szCs w:val="24"/>
        </w:rPr>
        <w:t xml:space="preserve">Our deepest thanks go to </w:t>
      </w:r>
      <w:r>
        <w:rPr>
          <w:rFonts w:ascii="Arial" w:eastAsia="Arial" w:hAnsi="Arial" w:cs="Arial"/>
          <w:b/>
          <w:sz w:val="24"/>
          <w:szCs w:val="24"/>
        </w:rPr>
        <w:t>Prof. Yann-Hang Lee</w:t>
      </w:r>
      <w:r>
        <w:rPr>
          <w:rFonts w:ascii="Arial" w:eastAsia="Arial" w:hAnsi="Arial" w:cs="Arial"/>
          <w:sz w:val="24"/>
          <w:szCs w:val="24"/>
        </w:rPr>
        <w:t xml:space="preserve">, Professor for the subject </w:t>
      </w:r>
      <w:r w:rsidR="00DE4AD3">
        <w:rPr>
          <w:rFonts w:ascii="Arial" w:eastAsia="Arial" w:hAnsi="Arial" w:cs="Arial"/>
          <w:sz w:val="24"/>
          <w:szCs w:val="24"/>
        </w:rPr>
        <w:t xml:space="preserve">Real Time </w:t>
      </w:r>
      <w:r>
        <w:rPr>
          <w:rFonts w:ascii="Arial" w:eastAsia="Arial" w:hAnsi="Arial" w:cs="Arial"/>
          <w:sz w:val="24"/>
          <w:szCs w:val="24"/>
        </w:rPr>
        <w:t>Embedded System who acted as our mentor and guided us throughout this project. We thank him for giving ideas and briefs for the work that had to be done.</w:t>
      </w:r>
    </w:p>
    <w:p w14:paraId="02F6CE17" w14:textId="77777777" w:rsidR="000D61D0" w:rsidRDefault="000D61D0">
      <w:pPr>
        <w:spacing w:before="8" w:line="280" w:lineRule="exact"/>
        <w:rPr>
          <w:sz w:val="28"/>
          <w:szCs w:val="28"/>
        </w:rPr>
      </w:pPr>
    </w:p>
    <w:p w14:paraId="514CF456" w14:textId="77777777" w:rsidR="000D61D0" w:rsidRDefault="00B71BAC">
      <w:pPr>
        <w:ind w:left="100" w:right="77"/>
        <w:jc w:val="both"/>
        <w:rPr>
          <w:rFonts w:ascii="Arial" w:eastAsia="Arial" w:hAnsi="Arial" w:cs="Arial"/>
          <w:sz w:val="24"/>
          <w:szCs w:val="24"/>
        </w:rPr>
      </w:pPr>
      <w:r>
        <w:rPr>
          <w:rFonts w:ascii="Arial" w:eastAsia="Arial" w:hAnsi="Arial" w:cs="Arial"/>
          <w:sz w:val="24"/>
          <w:szCs w:val="24"/>
        </w:rPr>
        <w:t xml:space="preserve">A special thanks to </w:t>
      </w:r>
      <w:r w:rsidR="00DE4AD3">
        <w:rPr>
          <w:rFonts w:ascii="Arial" w:eastAsia="Arial" w:hAnsi="Arial" w:cs="Arial"/>
          <w:b/>
          <w:sz w:val="24"/>
          <w:szCs w:val="24"/>
        </w:rPr>
        <w:t>Shiksha Patel</w:t>
      </w:r>
      <w:r>
        <w:rPr>
          <w:rFonts w:ascii="Arial" w:eastAsia="Arial" w:hAnsi="Arial" w:cs="Arial"/>
          <w:sz w:val="24"/>
          <w:szCs w:val="24"/>
        </w:rPr>
        <w:t>, Teaching Assistant, Embedded System Programming, for constant help and guidance in the labs as well as discussion group.</w:t>
      </w:r>
    </w:p>
    <w:p w14:paraId="104678FD" w14:textId="77777777" w:rsidR="000D61D0" w:rsidRDefault="000D61D0">
      <w:pPr>
        <w:spacing w:before="1" w:line="280" w:lineRule="exact"/>
        <w:rPr>
          <w:sz w:val="28"/>
          <w:szCs w:val="28"/>
        </w:rPr>
      </w:pPr>
    </w:p>
    <w:p w14:paraId="7A9C420C" w14:textId="77777777" w:rsidR="000D61D0" w:rsidRDefault="00B71BAC">
      <w:pPr>
        <w:ind w:left="100" w:right="92"/>
        <w:jc w:val="both"/>
        <w:rPr>
          <w:rFonts w:ascii="Arial" w:eastAsia="Arial" w:hAnsi="Arial" w:cs="Arial"/>
          <w:sz w:val="24"/>
          <w:szCs w:val="24"/>
        </w:rPr>
      </w:pPr>
      <w:r>
        <w:rPr>
          <w:rFonts w:ascii="Arial" w:eastAsia="Arial" w:hAnsi="Arial" w:cs="Arial"/>
          <w:sz w:val="24"/>
          <w:szCs w:val="24"/>
        </w:rPr>
        <w:t>We also thank all our friends for helping us out during the downs. We respect everyone for giving their time when we were in need.</w:t>
      </w:r>
    </w:p>
    <w:p w14:paraId="579EB2C8" w14:textId="77777777" w:rsidR="000D61D0" w:rsidRDefault="000D61D0">
      <w:pPr>
        <w:spacing w:before="16" w:line="260" w:lineRule="exact"/>
        <w:rPr>
          <w:sz w:val="26"/>
          <w:szCs w:val="26"/>
        </w:rPr>
      </w:pPr>
    </w:p>
    <w:p w14:paraId="7E3D7633" w14:textId="77777777" w:rsidR="000D61D0" w:rsidRDefault="00B71BAC">
      <w:pPr>
        <w:ind w:left="100" w:right="8196"/>
        <w:jc w:val="both"/>
        <w:rPr>
          <w:rFonts w:ascii="Arial" w:eastAsia="Arial" w:hAnsi="Arial" w:cs="Arial"/>
          <w:sz w:val="24"/>
          <w:szCs w:val="24"/>
        </w:rPr>
        <w:sectPr w:rsidR="000D61D0">
          <w:pgSz w:w="12240" w:h="15840"/>
          <w:pgMar w:top="1380" w:right="1340" w:bottom="280" w:left="1340" w:header="720" w:footer="720" w:gutter="0"/>
          <w:cols w:space="720"/>
        </w:sectPr>
      </w:pPr>
      <w:r>
        <w:rPr>
          <w:rFonts w:ascii="Arial" w:eastAsia="Arial" w:hAnsi="Arial" w:cs="Arial"/>
          <w:sz w:val="24"/>
          <w:szCs w:val="24"/>
        </w:rPr>
        <w:t>Thank You.</w:t>
      </w:r>
    </w:p>
    <w:p w14:paraId="16EC70AD" w14:textId="164E884D" w:rsidR="000D61D0" w:rsidRDefault="00DE4AD3" w:rsidP="0085215E">
      <w:pPr>
        <w:ind w:left="90" w:right="-540" w:hanging="540"/>
        <w:rPr>
          <w:rFonts w:ascii="Arial" w:eastAsia="Arial" w:hAnsi="Arial" w:cs="Arial"/>
          <w:sz w:val="24"/>
          <w:szCs w:val="24"/>
        </w:rPr>
      </w:pPr>
      <w:r>
        <w:rPr>
          <w:rFonts w:ascii="Arial" w:eastAsia="Arial" w:hAnsi="Arial" w:cs="Arial"/>
          <w:sz w:val="24"/>
          <w:szCs w:val="24"/>
        </w:rPr>
        <w:lastRenderedPageBreak/>
        <w:t>Priority inversion is a peculiar scheduling scenario where a high priority tasks is</w:t>
      </w:r>
      <w:r w:rsidR="0085215E">
        <w:rPr>
          <w:rFonts w:ascii="Arial" w:eastAsia="Arial" w:hAnsi="Arial" w:cs="Arial"/>
          <w:sz w:val="24"/>
          <w:szCs w:val="24"/>
        </w:rPr>
        <w:t xml:space="preserve"> </w:t>
      </w:r>
      <w:r>
        <w:rPr>
          <w:rFonts w:ascii="Arial" w:eastAsia="Arial" w:hAnsi="Arial" w:cs="Arial"/>
          <w:sz w:val="24"/>
          <w:szCs w:val="24"/>
        </w:rPr>
        <w:t>denied execution opportunity</w:t>
      </w:r>
      <w:r w:rsidR="0085215E">
        <w:rPr>
          <w:rFonts w:ascii="Arial" w:eastAsia="Arial" w:hAnsi="Arial" w:cs="Arial"/>
          <w:sz w:val="24"/>
          <w:szCs w:val="24"/>
        </w:rPr>
        <w:t xml:space="preserve"> because of synchronization lock acquisition by a thread running at a low priority.</w:t>
      </w:r>
    </w:p>
    <w:p w14:paraId="503D8742" w14:textId="7FF59368" w:rsidR="0085215E" w:rsidRDefault="0085215E" w:rsidP="0085215E">
      <w:pPr>
        <w:ind w:left="90" w:right="-540" w:hanging="540"/>
        <w:rPr>
          <w:rFonts w:ascii="Arial" w:eastAsia="Arial" w:hAnsi="Arial" w:cs="Arial"/>
          <w:sz w:val="24"/>
          <w:szCs w:val="24"/>
        </w:rPr>
      </w:pPr>
      <w:r>
        <w:rPr>
          <w:noProof/>
        </w:rPr>
        <mc:AlternateContent>
          <mc:Choice Requires="wpg">
            <w:drawing>
              <wp:anchor distT="0" distB="0" distL="114300" distR="114300" simplePos="0" relativeHeight="251659264" behindDoc="0" locked="0" layoutInCell="1" allowOverlap="1" wp14:anchorId="2B91D8EA" wp14:editId="1FB713D8">
                <wp:simplePos x="0" y="0"/>
                <wp:positionH relativeFrom="margin">
                  <wp:posOffset>-876300</wp:posOffset>
                </wp:positionH>
                <wp:positionV relativeFrom="paragraph">
                  <wp:posOffset>240453</wp:posOffset>
                </wp:positionV>
                <wp:extent cx="7581265" cy="4191635"/>
                <wp:effectExtent l="0" t="0" r="0" b="0"/>
                <wp:wrapNone/>
                <wp:docPr id="263247" name="Group 79"/>
                <wp:cNvGraphicFramePr/>
                <a:graphic xmlns:a="http://schemas.openxmlformats.org/drawingml/2006/main">
                  <a:graphicData uri="http://schemas.microsoft.com/office/word/2010/wordprocessingGroup">
                    <wpg:wgp>
                      <wpg:cNvGrpSpPr/>
                      <wpg:grpSpPr bwMode="auto">
                        <a:xfrm>
                          <a:off x="0" y="0"/>
                          <a:ext cx="7581265" cy="4191635"/>
                          <a:chOff x="0" y="-196"/>
                          <a:chExt cx="5215" cy="2955"/>
                        </a:xfrm>
                      </wpg:grpSpPr>
                      <wps:wsp>
                        <wps:cNvPr id="2" name="Rectangle 2"/>
                        <wps:cNvSpPr>
                          <a:spLocks noChangeArrowheads="1"/>
                        </wps:cNvSpPr>
                        <wps:spPr bwMode="auto">
                          <a:xfrm>
                            <a:off x="1423" y="605"/>
                            <a:ext cx="2412" cy="1282"/>
                          </a:xfrm>
                          <a:prstGeom prst="rect">
                            <a:avLst/>
                          </a:prstGeom>
                          <a:solidFill>
                            <a:srgbClr val="C0C0C0"/>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lIns="92075" tIns="46038" rIns="92075" bIns="46038" anchor="ctr"/>
                      </wps:wsp>
                      <wps:wsp>
                        <wps:cNvPr id="3" name="Rectangle 3"/>
                        <wps:cNvSpPr>
                          <a:spLocks noChangeArrowheads="1"/>
                        </wps:cNvSpPr>
                        <wps:spPr bwMode="auto">
                          <a:xfrm>
                            <a:off x="6" y="633"/>
                            <a:ext cx="527" cy="6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336699"/>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4D3C92"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1(H)</w:t>
                              </w:r>
                            </w:p>
                          </w:txbxContent>
                        </wps:txbx>
                        <wps:bodyPr wrap="square" lIns="92075" tIns="46038" rIns="92075" bIns="46038">
                          <a:noAutofit/>
                        </wps:bodyPr>
                      </wps:wsp>
                      <wps:wsp>
                        <wps:cNvPr id="4" name="Line 5"/>
                        <wps:cNvCnPr/>
                        <wps:spPr bwMode="auto">
                          <a:xfrm flipV="1">
                            <a:off x="507"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 name="Line 6"/>
                        <wps:cNvCnPr/>
                        <wps:spPr bwMode="auto">
                          <a:xfrm flipV="1">
                            <a:off x="819"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 name="Line 7"/>
                        <wps:cNvCnPr/>
                        <wps:spPr bwMode="auto">
                          <a:xfrm rot="5400000" flipV="1">
                            <a:off x="1007" y="717"/>
                            <a:ext cx="233"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 name="Line 8"/>
                        <wps:cNvCnPr/>
                        <wps:spPr bwMode="auto">
                          <a:xfrm rot="5400000" flipV="1">
                            <a:off x="1300" y="722"/>
                            <a:ext cx="233"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 name="Line 9"/>
                        <wps:cNvCnPr/>
                        <wps:spPr bwMode="auto">
                          <a:xfrm flipV="1">
                            <a:off x="1118" y="605"/>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 name="Line 10"/>
                        <wps:cNvCnPr/>
                        <wps:spPr bwMode="auto">
                          <a:xfrm flipV="1">
                            <a:off x="1423"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 name="Line 11"/>
                        <wps:cNvCnPr/>
                        <wps:spPr bwMode="auto">
                          <a:xfrm flipV="1">
                            <a:off x="1729"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 name="Line 12"/>
                        <wps:cNvCnPr/>
                        <wps:spPr bwMode="auto">
                          <a:xfrm flipV="1">
                            <a:off x="2041"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 name="Line 13"/>
                        <wps:cNvCnPr/>
                        <wps:spPr bwMode="auto">
                          <a:xfrm flipV="1">
                            <a:off x="2333"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 name="Line 14"/>
                        <wps:cNvCnPr/>
                        <wps:spPr bwMode="auto">
                          <a:xfrm flipV="1">
                            <a:off x="2645"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15"/>
                        <wps:cNvCnPr/>
                        <wps:spPr bwMode="auto">
                          <a:xfrm flipV="1">
                            <a:off x="2938"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16"/>
                        <wps:cNvCnPr/>
                        <wps:spPr bwMode="auto">
                          <a:xfrm flipV="1">
                            <a:off x="3237"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17"/>
                        <wps:cNvCnPr/>
                        <wps:spPr bwMode="auto">
                          <a:xfrm flipV="1">
                            <a:off x="3516" y="828"/>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Rectangle 17"/>
                        <wps:cNvSpPr>
                          <a:spLocks noChangeArrowheads="1"/>
                        </wps:cNvSpPr>
                        <wps:spPr bwMode="auto">
                          <a:xfrm>
                            <a:off x="3822" y="615"/>
                            <a:ext cx="916" cy="218"/>
                          </a:xfrm>
                          <a:prstGeom prst="rect">
                            <a:avLst/>
                          </a:prstGeom>
                          <a:solidFill>
                            <a:schemeClr val="tx2"/>
                          </a:solidFill>
                          <a:ln w="9525">
                            <a:solidFill>
                              <a:srgbClr val="336699"/>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lIns="92075" tIns="46038" rIns="92075" bIns="46038" anchor="ctr"/>
                      </wps:wsp>
                      <wps:wsp>
                        <wps:cNvPr id="18" name="Text Box 19"/>
                        <wps:cNvSpPr txBox="1">
                          <a:spLocks noChangeArrowheads="1"/>
                        </wps:cNvSpPr>
                        <wps:spPr bwMode="auto">
                          <a:xfrm>
                            <a:off x="2114" y="633"/>
                            <a:ext cx="830" cy="2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336699"/>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AABA2F" w14:textId="77777777" w:rsidR="0085215E" w:rsidRDefault="0085215E" w:rsidP="0085215E">
                              <w:pPr>
                                <w:pStyle w:val="NormalWeb"/>
                                <w:kinsoku w:val="0"/>
                                <w:overflowPunct w:val="0"/>
                                <w:spacing w:before="77" w:beforeAutospacing="0" w:after="0" w:afterAutospacing="0"/>
                                <w:jc w:val="center"/>
                                <w:textAlignment w:val="baseline"/>
                              </w:pPr>
                              <w:r>
                                <w:rPr>
                                  <w:rFonts w:ascii="Arial" w:hAnsi="Arial" w:cstheme="minorBidi"/>
                                  <w:b/>
                                  <w:bCs/>
                                  <w:i/>
                                  <w:iCs/>
                                  <w:color w:val="1F497D" w:themeColor="text2"/>
                                  <w:kern w:val="24"/>
                                  <w:sz w:val="32"/>
                                  <w:szCs w:val="32"/>
                                </w:rPr>
                                <w:t>Blocked</w:t>
                              </w:r>
                            </w:p>
                          </w:txbxContent>
                        </wps:txbx>
                        <wps:bodyPr wrap="square" lIns="92075" tIns="46038" rIns="92075" bIns="46038">
                          <a:noAutofit/>
                        </wps:bodyPr>
                      </wps:wsp>
                      <wpg:grpSp>
                        <wpg:cNvPr id="19" name="Group 19"/>
                        <wpg:cNvGrpSpPr>
                          <a:grpSpLocks/>
                        </wpg:cNvGrpSpPr>
                        <wpg:grpSpPr bwMode="auto">
                          <a:xfrm>
                            <a:off x="0" y="1107"/>
                            <a:ext cx="4745" cy="715"/>
                            <a:chOff x="0" y="1108"/>
                            <a:chExt cx="4380" cy="886"/>
                          </a:xfrm>
                        </wpg:grpSpPr>
                        <wpg:grpSp>
                          <wpg:cNvPr id="58" name="Group 58"/>
                          <wpg:cNvGrpSpPr>
                            <a:grpSpLocks/>
                          </wpg:cNvGrpSpPr>
                          <wpg:grpSpPr bwMode="auto">
                            <a:xfrm>
                              <a:off x="468" y="1108"/>
                              <a:ext cx="3912" cy="305"/>
                              <a:chOff x="468" y="1108"/>
                              <a:chExt cx="3912" cy="305"/>
                            </a:xfrm>
                          </wpg:grpSpPr>
                          <wps:wsp>
                            <wps:cNvPr id="60" name="Line 22"/>
                            <wps:cNvCnPr/>
                            <wps:spPr bwMode="auto">
                              <a:xfrm flipV="1">
                                <a:off x="3823" y="1389"/>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cNvPr id="61" name="Group 61"/>
                            <wpg:cNvGrpSpPr>
                              <a:grpSpLocks/>
                            </wpg:cNvGrpSpPr>
                            <wpg:grpSpPr bwMode="auto">
                              <a:xfrm>
                                <a:off x="468" y="1108"/>
                                <a:ext cx="3912" cy="305"/>
                                <a:chOff x="468" y="1108"/>
                                <a:chExt cx="3912" cy="305"/>
                              </a:xfrm>
                            </wpg:grpSpPr>
                            <wps:wsp>
                              <wps:cNvPr id="62" name="Line 24"/>
                              <wps:cNvCnPr/>
                              <wps:spPr bwMode="auto">
                                <a:xfrm rot="5400000" flipV="1">
                                  <a:off x="1446" y="1263"/>
                                  <a:ext cx="288"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3" name="Line 25"/>
                              <wps:cNvCnPr/>
                              <wps:spPr bwMode="auto">
                                <a:xfrm rot="5400000" flipV="1">
                                  <a:off x="3120" y="1251"/>
                                  <a:ext cx="288"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4" name="Line 26"/>
                              <wps:cNvCnPr/>
                              <wps:spPr bwMode="auto">
                                <a:xfrm flipV="1">
                                  <a:off x="468" y="14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Line 27"/>
                              <wps:cNvCnPr/>
                              <wps:spPr bwMode="auto">
                                <a:xfrm flipV="1">
                                  <a:off x="756" y="14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 name="Line 28"/>
                              <wps:cNvCnPr/>
                              <wps:spPr bwMode="auto">
                                <a:xfrm flipV="1">
                                  <a:off x="1032" y="14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 name="Line 29"/>
                              <wps:cNvCnPr/>
                              <wps:spPr bwMode="auto">
                                <a:xfrm flipV="1">
                                  <a:off x="1314" y="14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 name="Line 30"/>
                              <wps:cNvCnPr/>
                              <wps:spPr bwMode="auto">
                                <a:xfrm flipV="1">
                                  <a:off x="1584"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9" name="Line 31"/>
                              <wps:cNvCnPr/>
                              <wps:spPr bwMode="auto">
                                <a:xfrm flipV="1">
                                  <a:off x="1872"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0" name="Line 32"/>
                              <wps:cNvCnPr/>
                              <wps:spPr bwMode="auto">
                                <a:xfrm flipV="1">
                                  <a:off x="2154"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1" name="Line 33"/>
                              <wps:cNvCnPr/>
                              <wps:spPr bwMode="auto">
                                <a:xfrm flipV="1">
                                  <a:off x="2442"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2" name="Line 34"/>
                              <wps:cNvCnPr/>
                              <wps:spPr bwMode="auto">
                                <a:xfrm flipV="1">
                                  <a:off x="2718"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3" name="Line 35"/>
                              <wps:cNvCnPr/>
                              <wps:spPr bwMode="auto">
                                <a:xfrm flipV="1">
                                  <a:off x="2982" y="1113"/>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4" name="Line 36"/>
                              <wps:cNvCnPr/>
                              <wps:spPr bwMode="auto">
                                <a:xfrm flipV="1">
                                  <a:off x="3264" y="1389"/>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5" name="Line 37"/>
                              <wps:cNvCnPr/>
                              <wps:spPr bwMode="auto">
                                <a:xfrm flipV="1">
                                  <a:off x="4092" y="1389"/>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6" name="Line 38"/>
                              <wps:cNvCnPr/>
                              <wps:spPr bwMode="auto">
                                <a:xfrm flipV="1">
                                  <a:off x="3487" y="1389"/>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7" name="Line 39"/>
                              <wps:cNvCnPr/>
                              <wps:spPr bwMode="auto">
                                <a:xfrm flipV="1">
                                  <a:off x="3631" y="1389"/>
                                  <a:ext cx="288"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s:wsp>
                          <wps:cNvPr id="59" name="Rectangle 59"/>
                          <wps:cNvSpPr>
                            <a:spLocks noChangeArrowheads="1"/>
                          </wps:cNvSpPr>
                          <wps:spPr bwMode="auto">
                            <a:xfrm>
                              <a:off x="0" y="1160"/>
                              <a:ext cx="468" cy="83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336699"/>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128FFE"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2(M)</w:t>
                                </w:r>
                              </w:p>
                            </w:txbxContent>
                          </wps:txbx>
                          <wps:bodyPr wrap="square" lIns="92075" tIns="46038" rIns="92075" bIns="46038">
                            <a:noAutofit/>
                          </wps:bodyPr>
                        </wps:wsp>
                      </wpg:grpSp>
                      <wps:wsp>
                        <wps:cNvPr id="20" name="Rectangle 20"/>
                        <wps:cNvSpPr>
                          <a:spLocks noChangeArrowheads="1"/>
                        </wps:cNvSpPr>
                        <wps:spPr bwMode="auto">
                          <a:xfrm>
                            <a:off x="13" y="1674"/>
                            <a:ext cx="459" cy="64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0F1C87A"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3(L)</w:t>
                              </w:r>
                            </w:p>
                          </w:txbxContent>
                        </wps:txbx>
                        <wps:bodyPr wrap="square" lIns="92075" tIns="46038" rIns="92075" bIns="46038">
                          <a:noAutofit/>
                        </wps:bodyPr>
                      </wps:wsp>
                      <wps:wsp>
                        <wps:cNvPr id="21" name="Line 42"/>
                        <wps:cNvCnPr/>
                        <wps:spPr bwMode="auto">
                          <a:xfrm flipV="1">
                            <a:off x="3777" y="1897"/>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2" name="Rectangle 22"/>
                        <wps:cNvSpPr>
                          <a:spLocks noChangeArrowheads="1"/>
                        </wps:cNvSpPr>
                        <wps:spPr bwMode="auto">
                          <a:xfrm>
                            <a:off x="806" y="1684"/>
                            <a:ext cx="299" cy="227"/>
                          </a:xfrm>
                          <a:prstGeom prst="rect">
                            <a:avLst/>
                          </a:prstGeom>
                          <a:solidFill>
                            <a:schemeClr val="tx2"/>
                          </a:solidFill>
                          <a:ln w="9525">
                            <a:solidFill>
                              <a:srgbClr val="336699"/>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lIns="92075" tIns="46038" rIns="92075" bIns="46038" anchor="ctr"/>
                      </wps:wsp>
                      <wps:wsp>
                        <wps:cNvPr id="23" name="Rectangle 23"/>
                        <wps:cNvSpPr>
                          <a:spLocks noChangeArrowheads="1"/>
                        </wps:cNvSpPr>
                        <wps:spPr bwMode="auto">
                          <a:xfrm>
                            <a:off x="1410" y="1674"/>
                            <a:ext cx="293" cy="228"/>
                          </a:xfrm>
                          <a:prstGeom prst="rect">
                            <a:avLst/>
                          </a:prstGeom>
                          <a:solidFill>
                            <a:schemeClr val="tx2"/>
                          </a:solidFill>
                          <a:ln w="9525">
                            <a:solidFill>
                              <a:srgbClr val="336699"/>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lIns="92075" tIns="46038" rIns="92075" bIns="46038" anchor="ctr"/>
                      </wps:wsp>
                      <wps:wsp>
                        <wps:cNvPr id="24" name="Rectangle 24"/>
                        <wps:cNvSpPr>
                          <a:spLocks noChangeArrowheads="1"/>
                        </wps:cNvSpPr>
                        <wps:spPr bwMode="auto">
                          <a:xfrm>
                            <a:off x="3536" y="1674"/>
                            <a:ext cx="305" cy="228"/>
                          </a:xfrm>
                          <a:prstGeom prst="rect">
                            <a:avLst/>
                          </a:prstGeom>
                          <a:solidFill>
                            <a:schemeClr val="tx2"/>
                          </a:solidFill>
                          <a:ln w="9525">
                            <a:solidFill>
                              <a:srgbClr val="336699"/>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lIns="92075" tIns="46038" rIns="92075" bIns="46038" anchor="ctr"/>
                      </wps:wsp>
                      <wps:wsp>
                        <wps:cNvPr id="25" name="Line 46"/>
                        <wps:cNvCnPr/>
                        <wps:spPr bwMode="auto">
                          <a:xfrm rot="5400000" flipV="1">
                            <a:off x="1593" y="1785"/>
                            <a:ext cx="232"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47"/>
                        <wps:cNvCnPr/>
                        <wps:spPr bwMode="auto">
                          <a:xfrm rot="5400000" flipV="1">
                            <a:off x="1294" y="1785"/>
                            <a:ext cx="232"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48"/>
                        <wps:cNvCnPr/>
                        <wps:spPr bwMode="auto">
                          <a:xfrm rot="5400000" flipV="1">
                            <a:off x="383" y="1795"/>
                            <a:ext cx="233"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49"/>
                        <wps:cNvCnPr/>
                        <wps:spPr bwMode="auto">
                          <a:xfrm rot="5400000" flipV="1">
                            <a:off x="994" y="1795"/>
                            <a:ext cx="233"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50"/>
                        <wps:cNvCnPr/>
                        <wps:spPr bwMode="auto">
                          <a:xfrm rot="5400000" flipV="1">
                            <a:off x="3725" y="1790"/>
                            <a:ext cx="232"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Line 51"/>
                        <wps:cNvCnPr/>
                        <wps:spPr bwMode="auto">
                          <a:xfrm rot="5400000" flipV="1">
                            <a:off x="3413" y="1790"/>
                            <a:ext cx="232" cy="1"/>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 name="Line 52"/>
                        <wps:cNvCnPr/>
                        <wps:spPr bwMode="auto">
                          <a:xfrm flipV="1">
                            <a:off x="494" y="1679"/>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 name="Line 53"/>
                        <wps:cNvCnPr/>
                        <wps:spPr bwMode="auto">
                          <a:xfrm flipV="1">
                            <a:off x="806" y="1679"/>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3" name="Line 54"/>
                        <wps:cNvCnPr/>
                        <wps:spPr bwMode="auto">
                          <a:xfrm flipV="1">
                            <a:off x="1404" y="1669"/>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4" name="Line 55"/>
                        <wps:cNvCnPr/>
                        <wps:spPr bwMode="auto">
                          <a:xfrm flipV="1">
                            <a:off x="1105"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5" name="Line 56"/>
                        <wps:cNvCnPr/>
                        <wps:spPr bwMode="auto">
                          <a:xfrm flipV="1">
                            <a:off x="1709"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6" name="Line 57"/>
                        <wps:cNvCnPr/>
                        <wps:spPr bwMode="auto">
                          <a:xfrm flipV="1">
                            <a:off x="2015"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7" name="Line 58"/>
                        <wps:cNvCnPr/>
                        <wps:spPr bwMode="auto">
                          <a:xfrm flipV="1">
                            <a:off x="2320"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8" name="Line 59"/>
                        <wps:cNvCnPr/>
                        <wps:spPr bwMode="auto">
                          <a:xfrm flipV="1">
                            <a:off x="2626"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9" name="Line 60"/>
                        <wps:cNvCnPr/>
                        <wps:spPr bwMode="auto">
                          <a:xfrm flipV="1">
                            <a:off x="2938"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 name="Line 61"/>
                        <wps:cNvCnPr/>
                        <wps:spPr bwMode="auto">
                          <a:xfrm flipV="1">
                            <a:off x="3230" y="1902"/>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1" name="Line 62"/>
                        <wps:cNvCnPr/>
                        <wps:spPr bwMode="auto">
                          <a:xfrm flipV="1">
                            <a:off x="3530" y="1669"/>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Line 63"/>
                        <wps:cNvCnPr/>
                        <wps:spPr bwMode="auto">
                          <a:xfrm flipV="1">
                            <a:off x="3933" y="1897"/>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3" name="Line 64"/>
                        <wps:cNvCnPr/>
                        <wps:spPr bwMode="auto">
                          <a:xfrm flipV="1">
                            <a:off x="4166" y="1897"/>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4" name="Line 65"/>
                        <wps:cNvCnPr/>
                        <wps:spPr bwMode="auto">
                          <a:xfrm flipV="1">
                            <a:off x="4439" y="1897"/>
                            <a:ext cx="312" cy="0"/>
                          </a:xfrm>
                          <a:prstGeom prst="line">
                            <a:avLst/>
                          </a:prstGeom>
                          <a:noFill/>
                          <a:ln w="15875">
                            <a:solidFill>
                              <a:srgbClr val="33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5" name="Line 66"/>
                        <wps:cNvCnPr/>
                        <wps:spPr bwMode="auto">
                          <a:xfrm>
                            <a:off x="455" y="2373"/>
                            <a:ext cx="4290" cy="0"/>
                          </a:xfrm>
                          <a:prstGeom prst="line">
                            <a:avLst/>
                          </a:prstGeom>
                          <a:noFill/>
                          <a:ln w="15875">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6" name="Text Box 67"/>
                        <wps:cNvSpPr txBox="1">
                          <a:spLocks noChangeArrowheads="1"/>
                        </wps:cNvSpPr>
                        <wps:spPr bwMode="auto">
                          <a:xfrm>
                            <a:off x="1982" y="2421"/>
                            <a:ext cx="1144" cy="3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BD24E38" w14:textId="77777777" w:rsidR="0085215E" w:rsidRDefault="0085215E" w:rsidP="0085215E">
                              <w:pPr>
                                <w:pStyle w:val="NormalWeb"/>
                                <w:kinsoku w:val="0"/>
                                <w:overflowPunct w:val="0"/>
                                <w:spacing w:before="240" w:beforeAutospacing="0" w:after="0" w:afterAutospacing="0"/>
                                <w:textAlignment w:val="baseline"/>
                              </w:pPr>
                              <w:r>
                                <w:rPr>
                                  <w:rFonts w:ascii="Arial" w:hAnsi="Arial" w:cstheme="minorBidi"/>
                                  <w:i/>
                                  <w:iCs/>
                                  <w:color w:val="1F497D" w:themeColor="text2"/>
                                  <w:kern w:val="24"/>
                                  <w:sz w:val="40"/>
                                  <w:szCs w:val="40"/>
                                </w:rPr>
                                <w:t>Time</w:t>
                              </w:r>
                            </w:p>
                          </w:txbxContent>
                        </wps:txbx>
                        <wps:bodyPr wrap="square" lIns="92075" tIns="46038" rIns="92075" bIns="46038">
                          <a:noAutofit/>
                        </wps:bodyPr>
                      </wps:wsp>
                      <wps:wsp>
                        <wps:cNvPr id="47" name="Text Box 68"/>
                        <wps:cNvSpPr txBox="1">
                          <a:spLocks noChangeArrowheads="1"/>
                        </wps:cNvSpPr>
                        <wps:spPr bwMode="auto">
                          <a:xfrm>
                            <a:off x="1482" y="-185"/>
                            <a:ext cx="1924" cy="8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8F946B3" w14:textId="77777777" w:rsidR="0085215E" w:rsidRDefault="0085215E" w:rsidP="0085215E">
                              <w:pPr>
                                <w:pStyle w:val="NormalWeb"/>
                                <w:kinsoku w:val="0"/>
                                <w:overflowPunct w:val="0"/>
                                <w:spacing w:before="240" w:beforeAutospacing="0" w:after="0" w:afterAutospacing="0"/>
                                <w:textAlignment w:val="baseline"/>
                              </w:pPr>
                              <w:r>
                                <w:rPr>
                                  <w:rFonts w:hAnsi="Symbol"/>
                                  <w:i/>
                                  <w:iCs/>
                                  <w:color w:val="1F497D" w:themeColor="text2"/>
                                  <w:kern w:val="24"/>
                                  <w:sz w:val="40"/>
                                  <w:szCs w:val="40"/>
                                </w:rPr>
                                <w:sym w:font="Symbol" w:char="F074"/>
                              </w:r>
                              <w:proofErr w:type="gramStart"/>
                              <w:r>
                                <w:rPr>
                                  <w:rFonts w:ascii="Arial" w:hAnsi="Arial"/>
                                  <w:i/>
                                  <w:iCs/>
                                  <w:color w:val="1F497D" w:themeColor="text2"/>
                                  <w:kern w:val="24"/>
                                  <w:position w:val="-12"/>
                                  <w:sz w:val="40"/>
                                  <w:szCs w:val="40"/>
                                  <w:vertAlign w:val="subscript"/>
                                </w:rPr>
                                <w:t xml:space="preserve">1 </w:t>
                              </w:r>
                              <w:r>
                                <w:rPr>
                                  <w:rFonts w:ascii="Arial" w:hAnsi="Arial"/>
                                  <w:i/>
                                  <w:iCs/>
                                  <w:color w:val="1F497D" w:themeColor="text2"/>
                                  <w:kern w:val="24"/>
                                  <w:sz w:val="40"/>
                                  <w:szCs w:val="40"/>
                                </w:rPr>
                                <w:t>:</w:t>
                              </w:r>
                              <w:proofErr w:type="gramEnd"/>
                              <w:r>
                                <w:rPr>
                                  <w:rFonts w:ascii="Arial" w:hAnsi="Arial"/>
                                  <w:i/>
                                  <w:iCs/>
                                  <w:color w:val="1F497D" w:themeColor="text2"/>
                                  <w:kern w:val="24"/>
                                  <w:sz w:val="40"/>
                                  <w:szCs w:val="40"/>
                                </w:rPr>
                                <w:t>{…P(S1)…V(S1)…}</w:t>
                              </w:r>
                            </w:p>
                            <w:p w14:paraId="4E1A06A3" w14:textId="77777777" w:rsidR="0085215E" w:rsidRDefault="0085215E" w:rsidP="0085215E">
                              <w:pPr>
                                <w:pStyle w:val="NormalWeb"/>
                                <w:kinsoku w:val="0"/>
                                <w:overflowPunct w:val="0"/>
                                <w:spacing w:before="240" w:beforeAutospacing="0" w:after="0" w:afterAutospacing="0"/>
                                <w:textAlignment w:val="baseline"/>
                              </w:pPr>
                              <w:r>
                                <w:rPr>
                                  <w:rFonts w:hAnsi="Symbol"/>
                                  <w:i/>
                                  <w:iCs/>
                                  <w:color w:val="1F497D" w:themeColor="text2"/>
                                  <w:kern w:val="24"/>
                                  <w:sz w:val="40"/>
                                  <w:szCs w:val="40"/>
                                </w:rPr>
                                <w:sym w:font="Symbol" w:char="F074"/>
                              </w:r>
                              <w:proofErr w:type="gramStart"/>
                              <w:r>
                                <w:rPr>
                                  <w:rFonts w:ascii="Arial" w:hAnsi="Arial"/>
                                  <w:i/>
                                  <w:iCs/>
                                  <w:color w:val="1F497D" w:themeColor="text2"/>
                                  <w:kern w:val="24"/>
                                  <w:position w:val="-12"/>
                                  <w:sz w:val="40"/>
                                  <w:szCs w:val="40"/>
                                  <w:vertAlign w:val="subscript"/>
                                </w:rPr>
                                <w:t xml:space="preserve">3 </w:t>
                              </w:r>
                              <w:r>
                                <w:rPr>
                                  <w:rFonts w:ascii="Arial" w:hAnsi="Arial"/>
                                  <w:i/>
                                  <w:iCs/>
                                  <w:color w:val="1F497D" w:themeColor="text2"/>
                                  <w:kern w:val="24"/>
                                  <w:sz w:val="40"/>
                                  <w:szCs w:val="40"/>
                                </w:rPr>
                                <w:t>:</w:t>
                              </w:r>
                              <w:proofErr w:type="gramEnd"/>
                              <w:r>
                                <w:rPr>
                                  <w:rFonts w:ascii="Arial" w:hAnsi="Arial"/>
                                  <w:i/>
                                  <w:iCs/>
                                  <w:color w:val="1F497D" w:themeColor="text2"/>
                                  <w:kern w:val="24"/>
                                  <w:sz w:val="40"/>
                                  <w:szCs w:val="40"/>
                                </w:rPr>
                                <w:t>{…P(S1)…V(S1)…}</w:t>
                              </w:r>
                            </w:p>
                          </w:txbxContent>
                        </wps:txbx>
                        <wps:bodyPr wrap="square" lIns="92075" tIns="46038" rIns="92075" bIns="46038">
                          <a:noAutofit/>
                        </wps:bodyPr>
                      </wps:wsp>
                      <wps:wsp>
                        <wps:cNvPr id="48" name="Text Box 69"/>
                        <wps:cNvSpPr txBox="1">
                          <a:spLocks noChangeArrowheads="1"/>
                        </wps:cNvSpPr>
                        <wps:spPr bwMode="auto">
                          <a:xfrm>
                            <a:off x="4376" y="-196"/>
                            <a:ext cx="839" cy="56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87DCB4"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 xml:space="preserve">   S1 unlocked</w:t>
                              </w:r>
                            </w:p>
                          </w:txbxContent>
                        </wps:txbx>
                        <wps:bodyPr wrap="square" lIns="92075" tIns="46038" rIns="92075" bIns="46038">
                          <a:noAutofit/>
                        </wps:bodyPr>
                      </wps:wsp>
                      <wps:wsp>
                        <wps:cNvPr id="49" name="Text Box 70"/>
                        <wps:cNvSpPr txBox="1">
                          <a:spLocks noChangeArrowheads="1"/>
                        </wps:cNvSpPr>
                        <wps:spPr bwMode="auto">
                          <a:xfrm>
                            <a:off x="112" y="-21"/>
                            <a:ext cx="1170" cy="4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906A51"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Attempt to lock S1 (blocked)</w:t>
                              </w:r>
                            </w:p>
                          </w:txbxContent>
                        </wps:txbx>
                        <wps:bodyPr wrap="square" lIns="92075" tIns="46038" rIns="92075" bIns="46038">
                          <a:noAutofit/>
                        </wps:bodyPr>
                      </wps:wsp>
                      <wps:wsp>
                        <wps:cNvPr id="50" name="Line 71"/>
                        <wps:cNvCnPr/>
                        <wps:spPr bwMode="auto">
                          <a:xfrm>
                            <a:off x="1046" y="306"/>
                            <a:ext cx="325" cy="276"/>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1" name="Text Box 72"/>
                        <wps:cNvSpPr txBox="1">
                          <a:spLocks noChangeArrowheads="1"/>
                        </wps:cNvSpPr>
                        <wps:spPr bwMode="auto">
                          <a:xfrm>
                            <a:off x="3472" y="192"/>
                            <a:ext cx="838" cy="28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15F2A70"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S1 locked</w:t>
                              </w:r>
                            </w:p>
                          </w:txbxContent>
                        </wps:txbx>
                        <wps:bodyPr wrap="square" lIns="92075" tIns="46038" rIns="92075" bIns="46038">
                          <a:noAutofit/>
                        </wps:bodyPr>
                      </wps:wsp>
                      <wps:wsp>
                        <wps:cNvPr id="52" name="Line 73"/>
                        <wps:cNvCnPr/>
                        <wps:spPr bwMode="auto">
                          <a:xfrm>
                            <a:off x="3810" y="396"/>
                            <a:ext cx="0" cy="186"/>
                          </a:xfrm>
                          <a:prstGeom prst="line">
                            <a:avLst/>
                          </a:prstGeom>
                          <a:noFill/>
                          <a:ln w="127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74"/>
                        <wps:cNvSpPr txBox="1">
                          <a:spLocks noChangeArrowheads="1"/>
                        </wps:cNvSpPr>
                        <wps:spPr bwMode="auto">
                          <a:xfrm>
                            <a:off x="3543" y="956"/>
                            <a:ext cx="839" cy="47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A9C7CD"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 xml:space="preserve">   S1 unlocked</w:t>
                              </w:r>
                            </w:p>
                          </w:txbxContent>
                        </wps:txbx>
                        <wps:bodyPr wrap="square" lIns="92075" tIns="46038" rIns="92075" bIns="46038">
                          <a:noAutofit/>
                        </wps:bodyPr>
                      </wps:wsp>
                      <wps:wsp>
                        <wps:cNvPr id="54" name="Text Box 75"/>
                        <wps:cNvSpPr txBox="1">
                          <a:spLocks noChangeArrowheads="1"/>
                        </wps:cNvSpPr>
                        <wps:spPr bwMode="auto">
                          <a:xfrm>
                            <a:off x="533" y="1159"/>
                            <a:ext cx="838" cy="28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9E13E0A"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S1 locked</w:t>
                              </w:r>
                            </w:p>
                          </w:txbxContent>
                        </wps:txbx>
                        <wps:bodyPr wrap="square" lIns="92075" tIns="46038" rIns="92075" bIns="46038">
                          <a:noAutofit/>
                        </wps:bodyPr>
                      </wps:wsp>
                      <wps:wsp>
                        <wps:cNvPr id="55" name="Line 76"/>
                        <wps:cNvCnPr/>
                        <wps:spPr bwMode="auto">
                          <a:xfrm>
                            <a:off x="3836" y="1482"/>
                            <a:ext cx="0" cy="186"/>
                          </a:xfrm>
                          <a:prstGeom prst="line">
                            <a:avLst/>
                          </a:prstGeom>
                          <a:noFill/>
                          <a:ln w="127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Line 77"/>
                        <wps:cNvCnPr/>
                        <wps:spPr bwMode="auto">
                          <a:xfrm>
                            <a:off x="4739" y="408"/>
                            <a:ext cx="0" cy="186"/>
                          </a:xfrm>
                          <a:prstGeom prst="line">
                            <a:avLst/>
                          </a:prstGeom>
                          <a:noFill/>
                          <a:ln w="127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8"/>
                        <wps:cNvCnPr/>
                        <wps:spPr bwMode="auto">
                          <a:xfrm>
                            <a:off x="807" y="1482"/>
                            <a:ext cx="0" cy="186"/>
                          </a:xfrm>
                          <a:prstGeom prst="line">
                            <a:avLst/>
                          </a:prstGeom>
                          <a:noFill/>
                          <a:ln w="127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B91D8EA" id="Group 79" o:spid="_x0000_s1026" style="position:absolute;left:0;text-align:left;margin-left:-69pt;margin-top:18.95pt;width:596.95pt;height:330.05pt;z-index:251659264;mso-position-horizontal-relative:margin;mso-width-relative:margin;mso-height-relative:margin" coordorigin=",-196" coordsize="5215,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">
                <v:rect id="Rectangle 2" o:spid="_x0000_s1027" style="position:absolute;left:1423;top:605;width:2412;height:12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" fillcolor="silver" stroked="f" strokecolor="black [3213]">
                  <v:shadow color="#eeece1 [3214]"/>
                  <v:textbox inset="7.25pt,1.2788mm,7.25pt,1.2788mm"/>
                </v:rect>
                <v:rect id="Rectangle 3" o:spid="_x0000_s1028" style="position:absolute;left:6;top:633;width:527;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" filled="f" fillcolor="#4f81bd [3204]" stroked="f" strokecolor="#369">
                  <v:shadow color="#eeece1 [3214]"/>
                  <v:textbox inset="7.25pt,1.2788mm,7.25pt,1.2788mm">
                    <w:txbxContent>
                      <w:p w14:paraId="7D4D3C92"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1(H)</w:t>
                        </w:r>
                      </w:p>
                    </w:txbxContent>
                  </v:textbox>
                </v:rect>
                <v:line id="Line 5" o:spid="_x0000_s1029" style="position:absolute;flip:y;visibility:visible;mso-wrap-style:square" from="507,828" to="819,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" strokecolor="#369" strokeweight="1.25pt">
                  <v:shadow color="#eeece1 [3214]"/>
                </v:line>
                <v:line id="Line 6" o:spid="_x0000_s1030" style="position:absolute;flip:y;visibility:visible;mso-wrap-style:square" from="819,828" to="113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" strokecolor="#369" strokeweight="1.25pt">
                  <v:shadow color="#eeece1 [3214]"/>
                </v:line>
                <v:line id="Line 7" o:spid="_x0000_s1031" style="position:absolute;rotation:-90;flip:y;visibility:visible;mso-wrap-style:square" from="1007,717" to="124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" strokecolor="#369" strokeweight="1.25pt">
                  <v:shadow color="#eeece1 [3214]"/>
                </v:line>
                <v:line id="Line 8" o:spid="_x0000_s1032" style="position:absolute;rotation:-90;flip:y;visibility:visible;mso-wrap-style:square" from="1300,722" to="153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" strokecolor="#369" strokeweight="1.25pt">
                  <v:shadow color="#eeece1 [3214]"/>
                </v:line>
                <v:line id="Line 9" o:spid="_x0000_s1033" style="position:absolute;flip:y;visibility:visible;mso-wrap-style:square" from="1118,605" to="143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" strokecolor="#369" strokeweight="1.25pt">
                  <v:shadow color="#eeece1 [3214]"/>
                </v:line>
                <v:line id="Line 10" o:spid="_x0000_s1034" style="position:absolute;flip:y;visibility:visible;mso-wrap-style:square" from="1423,828" to="173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" strokecolor="#369" strokeweight="1.25pt">
                  <v:shadow color="#eeece1 [3214]"/>
                </v:line>
                <v:line id="Line 11" o:spid="_x0000_s1035" style="position:absolute;flip:y;visibility:visible;mso-wrap-style:square" from="1729,828" to="20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" strokecolor="#369" strokeweight="1.25pt">
                  <v:shadow color="#eeece1 [3214]"/>
                </v:line>
                <v:line id="Line 12" o:spid="_x0000_s1036" style="position:absolute;flip:y;visibility:visible;mso-wrap-style:square" from="2041,828" to="2353,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" strokecolor="#369" strokeweight="1.25pt">
                  <v:shadow color="#eeece1 [3214]"/>
                </v:line>
                <v:line id="Line 13" o:spid="_x0000_s1037" style="position:absolute;flip:y;visibility:visible;mso-wrap-style:square" from="2333,828" to="264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" strokecolor="#369" strokeweight="1.25pt">
                  <v:shadow color="#eeece1 [3214]"/>
                </v:line>
                <v:line id="Line 14" o:spid="_x0000_s1038" style="position:absolute;flip:y;visibility:visible;mso-wrap-style:square" from="2645,828" to="2957,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" strokecolor="#369" strokeweight="1.25pt">
                  <v:shadow color="#eeece1 [3214]"/>
                </v:line>
                <v:line id="Line 15" o:spid="_x0000_s1039" style="position:absolute;flip:y;visibility:visible;mso-wrap-style:square" from="2938,828" to="325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" strokecolor="#369" strokeweight="1.25pt">
                  <v:shadow color="#eeece1 [3214]"/>
                </v:line>
                <v:line id="Line 16" o:spid="_x0000_s1040" style="position:absolute;flip:y;visibility:visible;mso-wrap-style:square" from="3237,828" to="3549,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" strokecolor="#369" strokeweight="1.25pt">
                  <v:shadow color="#eeece1 [3214]"/>
                </v:line>
                <v:line id="Line 17" o:spid="_x0000_s1041" style="position:absolute;flip:y;visibility:visible;mso-wrap-style:square" from="3516,828" to="3828,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" strokecolor="#369" strokeweight="1.25pt">
                  <v:shadow color="#eeece1 [3214]"/>
                </v:line>
                <v:rect id="Rectangle 17" o:spid="_x0000_s1042" style="position:absolute;left:3822;top:615;width:916;height:2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" fillcolor="#1f497d [3215]" strokecolor="#369">
                  <v:shadow color="#eeece1 [3214]"/>
                  <v:textbox inset="7.25pt,1.2788mm,7.25pt,1.2788mm"/>
                </v:rect>
                <v:shapetype id="_x0000_t202" coordsize="21600,21600" o:spt="202" path="m,l,21600r21600,l21600,xe">
                  <v:stroke joinstyle="miter"/>
                  <v:path gradientshapeok="t" o:connecttype="rect"/>
                </v:shapetype>
                <v:shape id="Text Box 19" o:spid="_x0000_s1043" type="#_x0000_t202" style="position:absolute;left:2114;top:633;width:830;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" filled="f" fillcolor="#4f81bd [3204]" stroked="f" strokecolor="#369">
                  <v:shadow color="#eeece1 [3214]"/>
                  <v:textbox inset="7.25pt,1.2788mm,7.25pt,1.2788mm">
                    <w:txbxContent>
                      <w:p w14:paraId="4EAABA2F" w14:textId="77777777" w:rsidR="0085215E" w:rsidRDefault="0085215E" w:rsidP="0085215E">
                        <w:pPr>
                          <w:pStyle w:val="NormalWeb"/>
                          <w:kinsoku w:val="0"/>
                          <w:overflowPunct w:val="0"/>
                          <w:spacing w:before="77" w:beforeAutospacing="0" w:after="0" w:afterAutospacing="0"/>
                          <w:jc w:val="center"/>
                          <w:textAlignment w:val="baseline"/>
                        </w:pPr>
                        <w:r>
                          <w:rPr>
                            <w:rFonts w:ascii="Arial" w:hAnsi="Arial" w:cstheme="minorBidi"/>
                            <w:b/>
                            <w:bCs/>
                            <w:i/>
                            <w:iCs/>
                            <w:color w:val="1F497D" w:themeColor="text2"/>
                            <w:kern w:val="24"/>
                            <w:sz w:val="32"/>
                            <w:szCs w:val="32"/>
                          </w:rPr>
                          <w:t>Blocked</w:t>
                        </w:r>
                      </w:p>
                    </w:txbxContent>
                  </v:textbox>
                </v:shape>
                <v:group id="Group 19" o:spid="_x0000_s1044" style="position:absolute;top:1107;width:4745;height:715" coordorigin=",1108" coordsize="438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58" o:spid="_x0000_s1045" style="position:absolute;left:468;top:1108;width:3912;height:305" coordorigin="468,1108" coordsize="391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22" o:spid="_x0000_s1046" style="position:absolute;flip:y;visibility:visible;mso-wrap-style:square" from="3823,1389" to="4111,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" strokecolor="#369" strokeweight="1.25pt">
                      <v:shadow color="#eeece1 [3214]"/>
                    </v:line>
                    <v:group id="Group 61" o:spid="_x0000_s1047" style="position:absolute;left:468;top:1108;width:3912;height:305" coordorigin="468,1108" coordsize="391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4" o:spid="_x0000_s1048" style="position:absolute;rotation:-90;flip:y;visibility:visible;mso-wrap-style:square" from="1446,1263" to="173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" strokecolor="#369" strokeweight="1.25pt">
                        <v:shadow color="#eeece1 [3214]"/>
                      </v:line>
                      <v:line id="Line 25" o:spid="_x0000_s1049" style="position:absolute;rotation:-90;flip:y;visibility:visible;mso-wrap-style:square" from="3120,1251" to="3408,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" strokecolor="#369" strokeweight="1.25pt">
                        <v:shadow color="#eeece1 [3214]"/>
                      </v:line>
                      <v:line id="Line 26" o:spid="_x0000_s1050" style="position:absolute;flip:y;visibility:visible;mso-wrap-style:square" from="468,1413" to="756,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" strokecolor="#369" strokeweight="1.25pt">
                        <v:shadow color="#eeece1 [3214]"/>
                      </v:line>
                      <v:line id="Line 27" o:spid="_x0000_s1051" style="position:absolute;flip:y;visibility:visible;mso-wrap-style:square" from="756,1413" to="1044,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" strokecolor="#369" strokeweight="1.25pt">
                        <v:shadow color="#eeece1 [3214]"/>
                      </v:line>
                      <v:line id="Line 28" o:spid="_x0000_s1052" style="position:absolute;flip:y;visibility:visible;mso-wrap-style:square" from="1032,1413" to="1320,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" strokecolor="#369" strokeweight="1.25pt">
                        <v:shadow color="#eeece1 [3214]"/>
                      </v:line>
                      <v:line id="Line 29" o:spid="_x0000_s1053" style="position:absolute;flip:y;visibility:visible;mso-wrap-style:square" from="1314,1413" to="1602,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" strokecolor="#369" strokeweight="1.25pt">
                        <v:shadow color="#eeece1 [3214]"/>
                      </v:line>
                      <v:line id="Line 30" o:spid="_x0000_s1054" style="position:absolute;flip:y;visibility:visible;mso-wrap-style:square" from="1584,1113" to="1872,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" strokecolor="#369" strokeweight="1.25pt">
                        <v:shadow color="#eeece1 [3214]"/>
                      </v:line>
                      <v:line id="Line 31" o:spid="_x0000_s1055" style="position:absolute;flip:y;visibility:visible;mso-wrap-style:square" from="1872,1113" to="216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" strokecolor="#369" strokeweight="1.25pt">
                        <v:shadow color="#eeece1 [3214]"/>
                      </v:line>
                      <v:line id="Line 32" o:spid="_x0000_s1056" style="position:absolute;flip:y;visibility:visible;mso-wrap-style:square" from="2154,1113" to="2442,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" strokecolor="#369" strokeweight="1.25pt">
                        <v:shadow color="#eeece1 [3214]"/>
                      </v:line>
                      <v:line id="Line 33" o:spid="_x0000_s1057" style="position:absolute;flip:y;visibility:visible;mso-wrap-style:square" from="2442,1113" to="273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" strokecolor="#369" strokeweight="1.25pt">
                        <v:shadow color="#eeece1 [3214]"/>
                      </v:line>
                      <v:line id="Line 34" o:spid="_x0000_s1058" style="position:absolute;flip:y;visibility:visible;mso-wrap-style:square" from="2718,1113" to="300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" strokecolor="#369" strokeweight="1.25pt">
                        <v:shadow color="#eeece1 [3214]"/>
                      </v:line>
                      <v:line id="Line 35" o:spid="_x0000_s1059" style="position:absolute;flip:y;visibility:visible;mso-wrap-style:square" from="2982,1113" to="327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" strokecolor="#369" strokeweight="1.25pt">
                        <v:shadow color="#eeece1 [3214]"/>
                      </v:line>
                      <v:line id="Line 36" o:spid="_x0000_s1060" style="position:absolute;flip:y;visibility:visible;mso-wrap-style:square" from="3264,1389" to="3552,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" strokecolor="#369" strokeweight="1.25pt">
                        <v:shadow color="#eeece1 [3214]"/>
                      </v:line>
                      <v:line id="Line 37" o:spid="_x0000_s1061" style="position:absolute;flip:y;visibility:visible;mso-wrap-style:square" from="4092,1389" to="4380,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" strokecolor="#369" strokeweight="1.25pt">
                        <v:shadow color="#eeece1 [3214]"/>
                      </v:line>
                      <v:line id="Line 38" o:spid="_x0000_s1062" style="position:absolute;flip:y;visibility:visible;mso-wrap-style:square" from="3487,1389" to="3775,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" strokecolor="#369" strokeweight="1.25pt">
                        <v:shadow color="#eeece1 [3214]"/>
                      </v:line>
                      <v:line id="Line 39" o:spid="_x0000_s1063" style="position:absolute;flip:y;visibility:visible;mso-wrap-style:square" from="3631,1389" to="3919,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" strokecolor="#369" strokeweight="1.25pt">
                        <v:shadow color="#eeece1 [3214]"/>
                      </v:line>
                    </v:group>
                  </v:group>
                  <v:rect id="Rectangle 59" o:spid="_x0000_s1064" style="position:absolute;top:1160;width:468;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" filled="f" fillcolor="#4f81bd [3204]" stroked="f" strokecolor="#369">
                    <v:shadow color="#eeece1 [3214]"/>
                    <v:textbox inset="7.25pt,1.2788mm,7.25pt,1.2788mm">
                      <w:txbxContent>
                        <w:p w14:paraId="7C128FFE"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2(M)</w:t>
                          </w:r>
                        </w:p>
                      </w:txbxContent>
                    </v:textbox>
                  </v:rect>
                </v:group>
                <v:rect id="Rectangle 20" o:spid="_x0000_s1065" style="position:absolute;left:13;top:1674;width:459;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" filled="f" fillcolor="#4f81bd [3204]" stroked="f" strokecolor="black [3213]">
                  <v:shadow color="#eeece1 [3214]"/>
                  <v:textbox inset="7.25pt,1.2788mm,7.25pt,1.2788mm">
                    <w:txbxContent>
                      <w:p w14:paraId="60F1C87A" w14:textId="77777777" w:rsidR="0085215E" w:rsidRDefault="0085215E" w:rsidP="0085215E">
                        <w:pPr>
                          <w:pStyle w:val="NormalWeb"/>
                          <w:kinsoku w:val="0"/>
                          <w:overflowPunct w:val="0"/>
                          <w:spacing w:before="154" w:beforeAutospacing="0" w:after="0" w:afterAutospacing="0"/>
                          <w:textAlignment w:val="baseline"/>
                        </w:pPr>
                        <w:r>
                          <w:rPr>
                            <w:rFonts w:hAnsi="Symbol"/>
                            <w:i/>
                            <w:iCs/>
                            <w:color w:val="1F497D" w:themeColor="text2"/>
                            <w:kern w:val="24"/>
                            <w:sz w:val="64"/>
                            <w:szCs w:val="64"/>
                          </w:rPr>
                          <w:sym w:font="Symbol" w:char="F074"/>
                        </w:r>
                        <w:r>
                          <w:rPr>
                            <w:rFonts w:ascii="Arial" w:hAnsi="Arial"/>
                            <w:i/>
                            <w:iCs/>
                            <w:color w:val="1F497D" w:themeColor="text2"/>
                            <w:kern w:val="24"/>
                            <w:position w:val="-12"/>
                            <w:sz w:val="40"/>
                            <w:szCs w:val="40"/>
                            <w:vertAlign w:val="subscript"/>
                          </w:rPr>
                          <w:t>3(L)</w:t>
                        </w:r>
                      </w:p>
                    </w:txbxContent>
                  </v:textbox>
                </v:rect>
                <v:line id="Line 42" o:spid="_x0000_s1066" style="position:absolute;flip:y;visibility:visible;mso-wrap-style:square" from="3777,1897" to="4089,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" strokecolor="#369" strokeweight="1.25pt">
                  <v:shadow color="#eeece1 [3214]"/>
                </v:line>
                <v:rect id="Rectangle 22" o:spid="_x0000_s1067" style="position:absolute;left:806;top:1684;width:299;height:22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" fillcolor="#1f497d [3215]" strokecolor="#369">
                  <v:shadow color="#eeece1 [3214]"/>
                  <v:textbox inset="7.25pt,1.2788mm,7.25pt,1.2788mm"/>
                </v:rect>
                <v:rect id="Rectangle 23" o:spid="_x0000_s1068" style="position:absolute;left:1410;top:1674;width:293;height:2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" fillcolor="#1f497d [3215]" strokecolor="#369">
                  <v:shadow color="#eeece1 [3214]"/>
                  <v:textbox inset="7.25pt,1.2788mm,7.25pt,1.2788mm"/>
                </v:rect>
                <v:rect id="Rectangle 24" o:spid="_x0000_s1069" style="position:absolute;left:3536;top:1674;width:305;height:2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" fillcolor="#1f497d [3215]" strokecolor="#369">
                  <v:shadow color="#eeece1 [3214]"/>
                  <v:textbox inset="7.25pt,1.2788mm,7.25pt,1.2788mm"/>
                </v:rect>
                <v:line id="Line 46" o:spid="_x0000_s1070" style="position:absolute;rotation:-90;flip:y;visibility:visible;mso-wrap-style:square" from="1593,1785" to="1825,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" strokecolor="#369" strokeweight="1.25pt">
                  <v:shadow color="#eeece1 [3214]"/>
                </v:line>
                <v:line id="Line 47" o:spid="_x0000_s1071" style="position:absolute;rotation:-90;flip:y;visibility:visible;mso-wrap-style:square" from="1294,1785" to="1526,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" strokecolor="#369" strokeweight="1.25pt">
                  <v:shadow color="#eeece1 [3214]"/>
                </v:line>
                <v:line id="Line 48" o:spid="_x0000_s1072" style="position:absolute;rotation:-90;flip:y;visibility:visible;mso-wrap-style:square" from="383,1795" to="616,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" strokecolor="#369" strokeweight="1.25pt">
                  <v:shadow color="#eeece1 [3214]"/>
                </v:line>
                <v:line id="Line 49" o:spid="_x0000_s1073" style="position:absolute;rotation:-90;flip:y;visibility:visible;mso-wrap-style:square" from="994,1795" to="1227,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" strokecolor="#369" strokeweight="1.25pt">
                  <v:shadow color="#eeece1 [3214]"/>
                </v:line>
                <v:line id="Line 50" o:spid="_x0000_s1074" style="position:absolute;rotation:-90;flip:y;visibility:visible;mso-wrap-style:square" from="3725,1790" to="3957,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" strokecolor="#369" strokeweight="1.25pt">
                  <v:shadow color="#eeece1 [3214]"/>
                </v:line>
                <v:line id="Line 51" o:spid="_x0000_s1075" style="position:absolute;rotation:-90;flip:y;visibility:visible;mso-wrap-style:square" from="3413,1790" to="3645,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" strokecolor="#369" strokeweight="1.25pt">
                  <v:shadow color="#eeece1 [3214]"/>
                </v:line>
                <v:line id="Line 52" o:spid="_x0000_s1076" style="position:absolute;flip:y;visibility:visible;mso-wrap-style:square" from="494,1679" to="806,1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" strokecolor="#369" strokeweight="1.25pt">
                  <v:shadow color="#eeece1 [3214]"/>
                </v:line>
                <v:line id="Line 53" o:spid="_x0000_s1077" style="position:absolute;flip:y;visibility:visible;mso-wrap-style:square" from="806,1679" to="1118,1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" strokecolor="#369" strokeweight="1.25pt">
                  <v:shadow color="#eeece1 [3214]"/>
                </v:line>
                <v:line id="Line 54" o:spid="_x0000_s1078" style="position:absolute;flip:y;visibility:visible;mso-wrap-style:square" from="1404,1669" to="1716,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" strokecolor="#369" strokeweight="1.25pt">
                  <v:shadow color="#eeece1 [3214]"/>
                </v:line>
                <v:line id="Line 55" o:spid="_x0000_s1079" style="position:absolute;flip:y;visibility:visible;mso-wrap-style:square" from="1105,1902" to="1417,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" strokecolor="#369" strokeweight="1.25pt">
                  <v:shadow color="#eeece1 [3214]"/>
                </v:line>
                <v:line id="Line 56" o:spid="_x0000_s1080" style="position:absolute;flip:y;visibility:visible;mso-wrap-style:square" from="1709,1902" to="2021,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" strokecolor="#369" strokeweight="1.25pt">
                  <v:shadow color="#eeece1 [3214]"/>
                </v:line>
                <v:line id="Line 57" o:spid="_x0000_s1081" style="position:absolute;flip:y;visibility:visible;mso-wrap-style:square" from="2015,1902" to="2327,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" strokecolor="#369" strokeweight="1.25pt">
                  <v:shadow color="#eeece1 [3214]"/>
                </v:line>
                <v:line id="Line 58" o:spid="_x0000_s1082" style="position:absolute;flip:y;visibility:visible;mso-wrap-style:square" from="2320,1902" to="2632,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" strokecolor="#369" strokeweight="1.25pt">
                  <v:shadow color="#eeece1 [3214]"/>
                </v:line>
                <v:line id="Line 59" o:spid="_x0000_s1083" style="position:absolute;flip:y;visibility:visible;mso-wrap-style:square" from="2626,1902" to="2938,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" strokecolor="#369" strokeweight="1.25pt">
                  <v:shadow color="#eeece1 [3214]"/>
                </v:line>
                <v:line id="Line 60" o:spid="_x0000_s1084" style="position:absolute;flip:y;visibility:visible;mso-wrap-style:square" from="2938,1902" to="3250,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" strokecolor="#369" strokeweight="1.25pt">
                  <v:shadow color="#eeece1 [3214]"/>
                </v:line>
                <v:line id="Line 61" o:spid="_x0000_s1085" style="position:absolute;flip:y;visibility:visible;mso-wrap-style:square" from="3230,1902" to="3542,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" strokecolor="#369" strokeweight="1.25pt">
                  <v:shadow color="#eeece1 [3214]"/>
                </v:line>
                <v:line id="Line 62" o:spid="_x0000_s1086" style="position:absolute;flip:y;visibility:visible;mso-wrap-style:square" from="3530,1669" to="3842,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" strokecolor="#369" strokeweight="1.25pt">
                  <v:shadow color="#eeece1 [3214]"/>
                </v:line>
                <v:line id="Line 63" o:spid="_x0000_s1087" style="position:absolute;flip:y;visibility:visible;mso-wrap-style:square" from="3933,1897" to="4245,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" strokecolor="#369" strokeweight="1.25pt">
                  <v:shadow color="#eeece1 [3214]"/>
                </v:line>
                <v:line id="Line 64" o:spid="_x0000_s1088" style="position:absolute;flip:y;visibility:visible;mso-wrap-style:square" from="4166,1897" to="4478,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" strokecolor="#369" strokeweight="1.25pt">
                  <v:shadow color="#eeece1 [3214]"/>
                </v:line>
                <v:line id="Line 65" o:spid="_x0000_s1089" style="position:absolute;flip:y;visibility:visible;mso-wrap-style:square" from="4439,1897" to="475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" strokecolor="#369" strokeweight="1.25pt">
                  <v:shadow color="#eeece1 [3214]"/>
                </v:line>
                <v:line id="Line 66" o:spid="_x0000_s1090" style="position:absolute;visibility:visible;mso-wrap-style:square" from="455,2373" to="4745,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" strokecolor="#00c" strokeweight="1.25pt">
                  <v:stroke endarrow="block"/>
                  <v:shadow color="#eeece1 [3214]"/>
                </v:line>
                <v:shape id="Text Box 67" o:spid="_x0000_s1091" type="#_x0000_t202" style="position:absolute;left:1982;top:2421;width:1144;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" filled="f" fillcolor="#4f81bd [3204]" stroked="f" strokecolor="black [3213]">
                  <v:shadow color="#eeece1 [3214]"/>
                  <v:textbox inset="7.25pt,1.2788mm,7.25pt,1.2788mm">
                    <w:txbxContent>
                      <w:p w14:paraId="6BD24E38" w14:textId="77777777" w:rsidR="0085215E" w:rsidRDefault="0085215E" w:rsidP="0085215E">
                        <w:pPr>
                          <w:pStyle w:val="NormalWeb"/>
                          <w:kinsoku w:val="0"/>
                          <w:overflowPunct w:val="0"/>
                          <w:spacing w:before="240" w:beforeAutospacing="0" w:after="0" w:afterAutospacing="0"/>
                          <w:textAlignment w:val="baseline"/>
                        </w:pPr>
                        <w:r>
                          <w:rPr>
                            <w:rFonts w:ascii="Arial" w:hAnsi="Arial" w:cstheme="minorBidi"/>
                            <w:i/>
                            <w:iCs/>
                            <w:color w:val="1F497D" w:themeColor="text2"/>
                            <w:kern w:val="24"/>
                            <w:sz w:val="40"/>
                            <w:szCs w:val="40"/>
                          </w:rPr>
                          <w:t>Time</w:t>
                        </w:r>
                      </w:p>
                    </w:txbxContent>
                  </v:textbox>
                </v:shape>
                <v:shape id="Text Box 68" o:spid="_x0000_s1092" type="#_x0000_t202" style="position:absolute;left:1482;top:-185;width:1924;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" filled="f" fillcolor="#4f81bd [3204]" stroked="f" strokecolor="black [3213]">
                  <v:shadow color="#eeece1 [3214]"/>
                  <v:textbox inset="7.25pt,1.2788mm,7.25pt,1.2788mm">
                    <w:txbxContent>
                      <w:p w14:paraId="38F946B3" w14:textId="77777777" w:rsidR="0085215E" w:rsidRDefault="0085215E" w:rsidP="0085215E">
                        <w:pPr>
                          <w:pStyle w:val="NormalWeb"/>
                          <w:kinsoku w:val="0"/>
                          <w:overflowPunct w:val="0"/>
                          <w:spacing w:before="240" w:beforeAutospacing="0" w:after="0" w:afterAutospacing="0"/>
                          <w:textAlignment w:val="baseline"/>
                        </w:pPr>
                        <w:r>
                          <w:rPr>
                            <w:rFonts w:hAnsi="Symbol"/>
                            <w:i/>
                            <w:iCs/>
                            <w:color w:val="1F497D" w:themeColor="text2"/>
                            <w:kern w:val="24"/>
                            <w:sz w:val="40"/>
                            <w:szCs w:val="40"/>
                          </w:rPr>
                          <w:sym w:font="Symbol" w:char="F074"/>
                        </w:r>
                        <w:proofErr w:type="gramStart"/>
                        <w:r>
                          <w:rPr>
                            <w:rFonts w:ascii="Arial" w:hAnsi="Arial"/>
                            <w:i/>
                            <w:iCs/>
                            <w:color w:val="1F497D" w:themeColor="text2"/>
                            <w:kern w:val="24"/>
                            <w:position w:val="-12"/>
                            <w:sz w:val="40"/>
                            <w:szCs w:val="40"/>
                            <w:vertAlign w:val="subscript"/>
                          </w:rPr>
                          <w:t xml:space="preserve">1 </w:t>
                        </w:r>
                        <w:r>
                          <w:rPr>
                            <w:rFonts w:ascii="Arial" w:hAnsi="Arial"/>
                            <w:i/>
                            <w:iCs/>
                            <w:color w:val="1F497D" w:themeColor="text2"/>
                            <w:kern w:val="24"/>
                            <w:sz w:val="40"/>
                            <w:szCs w:val="40"/>
                          </w:rPr>
                          <w:t>:</w:t>
                        </w:r>
                        <w:proofErr w:type="gramEnd"/>
                        <w:r>
                          <w:rPr>
                            <w:rFonts w:ascii="Arial" w:hAnsi="Arial"/>
                            <w:i/>
                            <w:iCs/>
                            <w:color w:val="1F497D" w:themeColor="text2"/>
                            <w:kern w:val="24"/>
                            <w:sz w:val="40"/>
                            <w:szCs w:val="40"/>
                          </w:rPr>
                          <w:t>{…P(S1)…V(S1)…}</w:t>
                        </w:r>
                      </w:p>
                      <w:p w14:paraId="4E1A06A3" w14:textId="77777777" w:rsidR="0085215E" w:rsidRDefault="0085215E" w:rsidP="0085215E">
                        <w:pPr>
                          <w:pStyle w:val="NormalWeb"/>
                          <w:kinsoku w:val="0"/>
                          <w:overflowPunct w:val="0"/>
                          <w:spacing w:before="240" w:beforeAutospacing="0" w:after="0" w:afterAutospacing="0"/>
                          <w:textAlignment w:val="baseline"/>
                        </w:pPr>
                        <w:r>
                          <w:rPr>
                            <w:rFonts w:hAnsi="Symbol"/>
                            <w:i/>
                            <w:iCs/>
                            <w:color w:val="1F497D" w:themeColor="text2"/>
                            <w:kern w:val="24"/>
                            <w:sz w:val="40"/>
                            <w:szCs w:val="40"/>
                          </w:rPr>
                          <w:sym w:font="Symbol" w:char="F074"/>
                        </w:r>
                        <w:proofErr w:type="gramStart"/>
                        <w:r>
                          <w:rPr>
                            <w:rFonts w:ascii="Arial" w:hAnsi="Arial"/>
                            <w:i/>
                            <w:iCs/>
                            <w:color w:val="1F497D" w:themeColor="text2"/>
                            <w:kern w:val="24"/>
                            <w:position w:val="-12"/>
                            <w:sz w:val="40"/>
                            <w:szCs w:val="40"/>
                            <w:vertAlign w:val="subscript"/>
                          </w:rPr>
                          <w:t xml:space="preserve">3 </w:t>
                        </w:r>
                        <w:r>
                          <w:rPr>
                            <w:rFonts w:ascii="Arial" w:hAnsi="Arial"/>
                            <w:i/>
                            <w:iCs/>
                            <w:color w:val="1F497D" w:themeColor="text2"/>
                            <w:kern w:val="24"/>
                            <w:sz w:val="40"/>
                            <w:szCs w:val="40"/>
                          </w:rPr>
                          <w:t>:</w:t>
                        </w:r>
                        <w:proofErr w:type="gramEnd"/>
                        <w:r>
                          <w:rPr>
                            <w:rFonts w:ascii="Arial" w:hAnsi="Arial"/>
                            <w:i/>
                            <w:iCs/>
                            <w:color w:val="1F497D" w:themeColor="text2"/>
                            <w:kern w:val="24"/>
                            <w:sz w:val="40"/>
                            <w:szCs w:val="40"/>
                          </w:rPr>
                          <w:t>{…P(S1)…V(S1)…}</w:t>
                        </w:r>
                      </w:p>
                    </w:txbxContent>
                  </v:textbox>
                </v:shape>
                <v:shape id="Text Box 69" o:spid="_x0000_s1093" type="#_x0000_t202" style="position:absolute;left:4376;top:-196;width:83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" filled="f" fillcolor="#4f81bd [3204]" stroked="f" strokecolor="black [3213]">
                  <v:shadow color="#eeece1 [3214]"/>
                  <v:textbox inset="7.25pt,1.2788mm,7.25pt,1.2788mm">
                    <w:txbxContent>
                      <w:p w14:paraId="0187DCB4"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 xml:space="preserve">   S1 unlocked</w:t>
                        </w:r>
                      </w:p>
                    </w:txbxContent>
                  </v:textbox>
                </v:shape>
                <v:shape id="Text Box 70" o:spid="_x0000_s1094" type="#_x0000_t202" style="position:absolute;left:112;top:-21;width:11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" filled="f" fillcolor="#4f81bd [3204]" stroked="f" strokecolor="black [3213]">
                  <v:shadow color="#eeece1 [3214]"/>
                  <v:textbox inset="7.25pt,1.2788mm,7.25pt,1.2788mm">
                    <w:txbxContent>
                      <w:p w14:paraId="01906A51"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Attempt to lock S1 (blocked)</w:t>
                        </w:r>
                      </w:p>
                    </w:txbxContent>
                  </v:textbox>
                </v:shape>
                <v:line id="Line 71" o:spid="_x0000_s1095" style="position:absolute;visibility:visible;mso-wrap-style:square" from="1046,306" to="137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" strokecolor="black [3213]">
                  <v:stroke endarrow="block"/>
                  <v:shadow color="#eeece1 [3214]"/>
                </v:line>
                <v:shape id="Text Box 72" o:spid="_x0000_s1096" type="#_x0000_t202" style="position:absolute;left:3472;top:192;width:83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" filled="f" fillcolor="#4f81bd [3204]" stroked="f" strokecolor="black [3213]">
                  <v:shadow color="#eeece1 [3214]"/>
                  <v:textbox inset="7.25pt,1.2788mm,7.25pt,1.2788mm">
                    <w:txbxContent>
                      <w:p w14:paraId="115F2A70"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S1 locked</w:t>
                        </w:r>
                      </w:p>
                    </w:txbxContent>
                  </v:textbox>
                </v:shape>
                <v:line id="Line 73" o:spid="_x0000_s1097" style="position:absolute;visibility:visible;mso-wrap-style:square" from="3810,396" to="38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" strokecolor="#1f497d [3215]" strokeweight="1pt">
                  <v:stroke endarrow="block"/>
                  <v:shadow color="#eeece1 [3214]"/>
                </v:line>
                <v:shape id="Text Box 74" o:spid="_x0000_s1098" type="#_x0000_t202" style="position:absolute;left:3543;top:956;width:839;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" filled="f" fillcolor="#4f81bd [3204]" stroked="f" strokecolor="black [3213]">
                  <v:shadow color="#eeece1 [3214]"/>
                  <v:textbox inset="7.25pt,1.2788mm,7.25pt,1.2788mm">
                    <w:txbxContent>
                      <w:p w14:paraId="14A9C7CD"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 xml:space="preserve">   S1 unlocked</w:t>
                        </w:r>
                      </w:p>
                    </w:txbxContent>
                  </v:textbox>
                </v:shape>
                <v:shape id="Text Box 75" o:spid="_x0000_s1099" type="#_x0000_t202" style="position:absolute;left:533;top:1159;width:83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" filled="f" fillcolor="#4f81bd [3204]" stroked="f" strokecolor="black [3213]">
                  <v:shadow color="#eeece1 [3214]"/>
                  <v:textbox inset="7.25pt,1.2788mm,7.25pt,1.2788mm">
                    <w:txbxContent>
                      <w:p w14:paraId="79E13E0A" w14:textId="77777777" w:rsidR="0085215E" w:rsidRDefault="0085215E" w:rsidP="0085215E">
                        <w:pPr>
                          <w:pStyle w:val="NormalWeb"/>
                          <w:kinsoku w:val="0"/>
                          <w:overflowPunct w:val="0"/>
                          <w:spacing w:before="192" w:beforeAutospacing="0" w:after="0" w:afterAutospacing="0"/>
                          <w:textAlignment w:val="baseline"/>
                        </w:pPr>
                        <w:r>
                          <w:rPr>
                            <w:rFonts w:ascii="Arial" w:hAnsi="Arial" w:cstheme="minorBidi"/>
                            <w:b/>
                            <w:bCs/>
                            <w:i/>
                            <w:iCs/>
                            <w:color w:val="1F497D" w:themeColor="text2"/>
                            <w:kern w:val="24"/>
                            <w:sz w:val="32"/>
                            <w:szCs w:val="32"/>
                          </w:rPr>
                          <w:t>S1 locked</w:t>
                        </w:r>
                      </w:p>
                    </w:txbxContent>
                  </v:textbox>
                </v:shape>
                <v:line id="Line 76" o:spid="_x0000_s1100" style="position:absolute;visibility:visible;mso-wrap-style:square" from="3836,1482" to="3836,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" strokecolor="#1f497d [3215]" strokeweight="1pt">
                  <v:stroke endarrow="block"/>
                  <v:shadow color="#eeece1 [3214]"/>
                </v:line>
                <v:line id="Line 77" o:spid="_x0000_s1101" style="position:absolute;visibility:visible;mso-wrap-style:square" from="4739,408" to="473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" strokecolor="#1f497d [3215]" strokeweight="1pt">
                  <v:stroke endarrow="block"/>
                  <v:shadow color="#eeece1 [3214]"/>
                </v:line>
                <v:line id="Line 78" o:spid="_x0000_s1102" style="position:absolute;visibility:visible;mso-wrap-style:square" from="807,1482" to="807,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" strokecolor="#1f497d [3215]" strokeweight="1pt">
                  <v:stroke endarrow="block"/>
                  <v:shadow color="#eeece1 [3214]"/>
                </v:line>
                <w10:wrap anchorx="margin"/>
              </v:group>
            </w:pict>
          </mc:Fallback>
        </mc:AlternateContent>
      </w:r>
    </w:p>
    <w:p w14:paraId="77181B5F" w14:textId="77DA3CAA" w:rsidR="0085215E" w:rsidRDefault="0085215E" w:rsidP="0085215E">
      <w:pPr>
        <w:ind w:left="90" w:right="-540" w:hanging="540"/>
        <w:rPr>
          <w:rFonts w:ascii="Arial" w:eastAsia="Arial" w:hAnsi="Arial" w:cs="Arial"/>
          <w:sz w:val="24"/>
          <w:szCs w:val="24"/>
        </w:rPr>
      </w:pPr>
    </w:p>
    <w:p w14:paraId="0A564C42" w14:textId="40BC61BC" w:rsidR="0085215E" w:rsidRDefault="0085215E" w:rsidP="0085215E">
      <w:pPr>
        <w:ind w:left="90" w:right="-540" w:hanging="540"/>
        <w:rPr>
          <w:rFonts w:ascii="Arial" w:eastAsia="Arial" w:hAnsi="Arial" w:cs="Arial"/>
          <w:sz w:val="24"/>
          <w:szCs w:val="24"/>
        </w:rPr>
      </w:pPr>
    </w:p>
    <w:p w14:paraId="15FE2D42" w14:textId="531B0D26" w:rsidR="0085215E" w:rsidRDefault="0085215E" w:rsidP="0085215E">
      <w:pPr>
        <w:ind w:left="90" w:right="-540" w:hanging="540"/>
        <w:rPr>
          <w:rFonts w:ascii="Arial" w:eastAsia="Arial" w:hAnsi="Arial" w:cs="Arial"/>
          <w:sz w:val="24"/>
          <w:szCs w:val="24"/>
        </w:rPr>
      </w:pPr>
    </w:p>
    <w:p w14:paraId="4FD45248" w14:textId="1F656814" w:rsidR="0085215E" w:rsidRDefault="0085215E" w:rsidP="0085215E">
      <w:pPr>
        <w:ind w:left="90" w:right="-540" w:hanging="540"/>
        <w:rPr>
          <w:rFonts w:ascii="Arial" w:eastAsia="Arial" w:hAnsi="Arial" w:cs="Arial"/>
          <w:sz w:val="24"/>
          <w:szCs w:val="24"/>
        </w:rPr>
      </w:pPr>
    </w:p>
    <w:p w14:paraId="10568B87" w14:textId="63337FB9" w:rsidR="0085215E" w:rsidRDefault="0085215E" w:rsidP="0085215E">
      <w:pPr>
        <w:ind w:left="90" w:right="-540" w:hanging="540"/>
        <w:rPr>
          <w:rFonts w:ascii="Arial" w:eastAsia="Arial" w:hAnsi="Arial" w:cs="Arial"/>
          <w:sz w:val="24"/>
          <w:szCs w:val="24"/>
        </w:rPr>
      </w:pPr>
    </w:p>
    <w:p w14:paraId="49B7D990" w14:textId="2D223EBB" w:rsidR="0085215E" w:rsidRDefault="0085215E" w:rsidP="0085215E">
      <w:pPr>
        <w:ind w:left="90" w:right="-540" w:hanging="540"/>
        <w:rPr>
          <w:rFonts w:ascii="Arial" w:eastAsia="Arial" w:hAnsi="Arial" w:cs="Arial"/>
          <w:sz w:val="24"/>
          <w:szCs w:val="24"/>
        </w:rPr>
      </w:pPr>
    </w:p>
    <w:p w14:paraId="15CD6879" w14:textId="042DA9F3" w:rsidR="0085215E" w:rsidRDefault="0085215E" w:rsidP="0085215E">
      <w:pPr>
        <w:ind w:left="90" w:right="-540" w:hanging="540"/>
        <w:rPr>
          <w:rFonts w:ascii="Arial" w:eastAsia="Arial" w:hAnsi="Arial" w:cs="Arial"/>
          <w:sz w:val="24"/>
          <w:szCs w:val="24"/>
        </w:rPr>
      </w:pPr>
    </w:p>
    <w:p w14:paraId="66DD8766" w14:textId="5BA02FC4" w:rsidR="0085215E" w:rsidRDefault="0085215E" w:rsidP="0085215E">
      <w:pPr>
        <w:ind w:left="90" w:right="-540" w:hanging="540"/>
        <w:rPr>
          <w:rFonts w:ascii="Arial" w:eastAsia="Arial" w:hAnsi="Arial" w:cs="Arial"/>
          <w:sz w:val="24"/>
          <w:szCs w:val="24"/>
        </w:rPr>
      </w:pPr>
    </w:p>
    <w:p w14:paraId="2B5558A2" w14:textId="0435FDF2" w:rsidR="0085215E" w:rsidRDefault="0085215E" w:rsidP="0085215E">
      <w:pPr>
        <w:ind w:left="90" w:right="-540" w:hanging="540"/>
        <w:rPr>
          <w:rFonts w:ascii="Arial" w:eastAsia="Arial" w:hAnsi="Arial" w:cs="Arial"/>
          <w:sz w:val="24"/>
          <w:szCs w:val="24"/>
        </w:rPr>
      </w:pPr>
    </w:p>
    <w:p w14:paraId="265BDE25" w14:textId="2D65F1E2" w:rsidR="0085215E" w:rsidRDefault="0085215E" w:rsidP="0085215E">
      <w:pPr>
        <w:ind w:left="90" w:right="-540" w:hanging="540"/>
        <w:rPr>
          <w:rFonts w:ascii="Arial" w:eastAsia="Arial" w:hAnsi="Arial" w:cs="Arial"/>
          <w:sz w:val="24"/>
          <w:szCs w:val="24"/>
        </w:rPr>
      </w:pPr>
    </w:p>
    <w:p w14:paraId="3AFD26AC" w14:textId="1CC15779" w:rsidR="0085215E" w:rsidRDefault="0085215E" w:rsidP="0085215E">
      <w:pPr>
        <w:ind w:left="90" w:right="-540" w:hanging="540"/>
        <w:rPr>
          <w:rFonts w:ascii="Arial" w:eastAsia="Arial" w:hAnsi="Arial" w:cs="Arial"/>
          <w:sz w:val="24"/>
          <w:szCs w:val="24"/>
        </w:rPr>
      </w:pPr>
    </w:p>
    <w:p w14:paraId="40457F45" w14:textId="45304A64" w:rsidR="0085215E" w:rsidRDefault="0085215E" w:rsidP="0085215E">
      <w:pPr>
        <w:ind w:left="90" w:right="-540" w:hanging="540"/>
        <w:rPr>
          <w:rFonts w:ascii="Arial" w:eastAsia="Arial" w:hAnsi="Arial" w:cs="Arial"/>
          <w:sz w:val="24"/>
          <w:szCs w:val="24"/>
        </w:rPr>
      </w:pPr>
    </w:p>
    <w:p w14:paraId="68A2AD60" w14:textId="43E22DEA" w:rsidR="0085215E" w:rsidRDefault="0085215E" w:rsidP="0085215E">
      <w:pPr>
        <w:ind w:left="90" w:right="-540" w:hanging="540"/>
        <w:rPr>
          <w:rFonts w:ascii="Arial" w:eastAsia="Arial" w:hAnsi="Arial" w:cs="Arial"/>
          <w:sz w:val="24"/>
          <w:szCs w:val="24"/>
        </w:rPr>
      </w:pPr>
    </w:p>
    <w:p w14:paraId="57085561" w14:textId="75C04F3D" w:rsidR="0085215E" w:rsidRDefault="0085215E" w:rsidP="0085215E">
      <w:pPr>
        <w:ind w:left="90" w:right="-540" w:hanging="540"/>
        <w:rPr>
          <w:rFonts w:ascii="Arial" w:eastAsia="Arial" w:hAnsi="Arial" w:cs="Arial"/>
          <w:sz w:val="24"/>
          <w:szCs w:val="24"/>
        </w:rPr>
      </w:pPr>
    </w:p>
    <w:p w14:paraId="6DACD1AA" w14:textId="19F4665D" w:rsidR="0085215E" w:rsidRDefault="0085215E" w:rsidP="0085215E">
      <w:pPr>
        <w:ind w:left="90" w:right="-540" w:hanging="540"/>
        <w:rPr>
          <w:rFonts w:ascii="Arial" w:eastAsia="Arial" w:hAnsi="Arial" w:cs="Arial"/>
          <w:sz w:val="24"/>
          <w:szCs w:val="24"/>
        </w:rPr>
      </w:pPr>
    </w:p>
    <w:p w14:paraId="5007BE26" w14:textId="541692C4" w:rsidR="0085215E" w:rsidRDefault="0085215E" w:rsidP="0085215E">
      <w:pPr>
        <w:ind w:left="90" w:right="-540" w:hanging="540"/>
        <w:rPr>
          <w:rFonts w:ascii="Arial" w:eastAsia="Arial" w:hAnsi="Arial" w:cs="Arial"/>
          <w:sz w:val="24"/>
          <w:szCs w:val="24"/>
        </w:rPr>
      </w:pPr>
    </w:p>
    <w:p w14:paraId="010956AD" w14:textId="5E4EECC8" w:rsidR="0085215E" w:rsidRDefault="0085215E" w:rsidP="0085215E">
      <w:pPr>
        <w:ind w:left="90" w:right="-540" w:hanging="540"/>
        <w:rPr>
          <w:rFonts w:ascii="Arial" w:eastAsia="Arial" w:hAnsi="Arial" w:cs="Arial"/>
          <w:sz w:val="24"/>
          <w:szCs w:val="24"/>
        </w:rPr>
      </w:pPr>
    </w:p>
    <w:p w14:paraId="14DEAEDE" w14:textId="3DE74367" w:rsidR="0085215E" w:rsidRDefault="0085215E" w:rsidP="0085215E">
      <w:pPr>
        <w:ind w:left="90" w:right="-540" w:hanging="540"/>
        <w:rPr>
          <w:rFonts w:ascii="Arial" w:eastAsia="Arial" w:hAnsi="Arial" w:cs="Arial"/>
          <w:sz w:val="24"/>
          <w:szCs w:val="24"/>
        </w:rPr>
      </w:pPr>
    </w:p>
    <w:p w14:paraId="6C11AE91" w14:textId="7D62DCF2" w:rsidR="0085215E" w:rsidRDefault="0085215E" w:rsidP="0085215E">
      <w:pPr>
        <w:ind w:left="90" w:right="-540" w:hanging="540"/>
        <w:rPr>
          <w:rFonts w:ascii="Arial" w:eastAsia="Arial" w:hAnsi="Arial" w:cs="Arial"/>
          <w:sz w:val="24"/>
          <w:szCs w:val="24"/>
        </w:rPr>
      </w:pPr>
    </w:p>
    <w:p w14:paraId="54C31BE3" w14:textId="5C11A390" w:rsidR="0085215E" w:rsidRDefault="0085215E" w:rsidP="0085215E">
      <w:pPr>
        <w:ind w:left="90" w:right="-540" w:hanging="540"/>
        <w:rPr>
          <w:rFonts w:ascii="Arial" w:eastAsia="Arial" w:hAnsi="Arial" w:cs="Arial"/>
          <w:sz w:val="24"/>
          <w:szCs w:val="24"/>
        </w:rPr>
      </w:pPr>
    </w:p>
    <w:p w14:paraId="2BBCABD2" w14:textId="00186F56" w:rsidR="0085215E" w:rsidRDefault="0085215E" w:rsidP="0085215E">
      <w:pPr>
        <w:ind w:left="90" w:right="-540" w:hanging="540"/>
        <w:rPr>
          <w:rFonts w:ascii="Arial" w:eastAsia="Arial" w:hAnsi="Arial" w:cs="Arial"/>
          <w:sz w:val="24"/>
          <w:szCs w:val="24"/>
        </w:rPr>
      </w:pPr>
    </w:p>
    <w:p w14:paraId="4473D3C4" w14:textId="2A8FCF69" w:rsidR="0085215E" w:rsidRDefault="0085215E" w:rsidP="0085215E">
      <w:pPr>
        <w:ind w:left="90" w:right="-540" w:hanging="540"/>
        <w:rPr>
          <w:rFonts w:ascii="Arial" w:eastAsia="Arial" w:hAnsi="Arial" w:cs="Arial"/>
          <w:sz w:val="24"/>
          <w:szCs w:val="24"/>
        </w:rPr>
      </w:pPr>
    </w:p>
    <w:p w14:paraId="6A14C203" w14:textId="3963E93F" w:rsidR="0085215E" w:rsidRDefault="0085215E" w:rsidP="0085215E">
      <w:pPr>
        <w:ind w:left="90" w:right="-540" w:hanging="540"/>
        <w:rPr>
          <w:rFonts w:ascii="Arial" w:eastAsia="Arial" w:hAnsi="Arial" w:cs="Arial"/>
          <w:sz w:val="24"/>
          <w:szCs w:val="24"/>
        </w:rPr>
      </w:pPr>
    </w:p>
    <w:p w14:paraId="48F7EEE7" w14:textId="6A94E5AA" w:rsidR="0085215E" w:rsidRDefault="0085215E" w:rsidP="0085215E">
      <w:pPr>
        <w:ind w:left="90" w:right="-540" w:hanging="540"/>
        <w:rPr>
          <w:rFonts w:ascii="Arial" w:eastAsia="Arial" w:hAnsi="Arial" w:cs="Arial"/>
          <w:sz w:val="24"/>
          <w:szCs w:val="24"/>
        </w:rPr>
      </w:pPr>
    </w:p>
    <w:p w14:paraId="6D3B8B1D" w14:textId="2054C801" w:rsidR="0085215E" w:rsidRDefault="0085215E" w:rsidP="0085215E">
      <w:pPr>
        <w:ind w:left="90" w:right="-540" w:hanging="540"/>
        <w:rPr>
          <w:rFonts w:ascii="Arial" w:eastAsia="Arial" w:hAnsi="Arial" w:cs="Arial"/>
          <w:sz w:val="24"/>
          <w:szCs w:val="24"/>
        </w:rPr>
      </w:pPr>
    </w:p>
    <w:p w14:paraId="6F899A90" w14:textId="0CFB7C1A" w:rsidR="0085215E" w:rsidRDefault="0085215E" w:rsidP="0085215E">
      <w:pPr>
        <w:ind w:left="90" w:right="-540" w:hanging="540"/>
        <w:rPr>
          <w:rFonts w:ascii="Arial" w:eastAsia="Arial" w:hAnsi="Arial" w:cs="Arial"/>
          <w:sz w:val="24"/>
          <w:szCs w:val="24"/>
        </w:rPr>
      </w:pPr>
    </w:p>
    <w:p w14:paraId="26D4B99A" w14:textId="49E11FB6" w:rsidR="0085215E" w:rsidRDefault="0085215E" w:rsidP="0085215E">
      <w:pPr>
        <w:ind w:left="90" w:right="-540" w:hanging="540"/>
        <w:rPr>
          <w:rFonts w:ascii="Arial" w:eastAsia="Arial" w:hAnsi="Arial" w:cs="Arial"/>
          <w:sz w:val="24"/>
          <w:szCs w:val="24"/>
        </w:rPr>
      </w:pPr>
    </w:p>
    <w:p w14:paraId="5C8A6FFE" w14:textId="45F74C2C" w:rsidR="0085215E" w:rsidRDefault="0085215E" w:rsidP="0085215E">
      <w:pPr>
        <w:ind w:left="90" w:right="-540" w:hanging="540"/>
        <w:rPr>
          <w:rFonts w:ascii="Arial" w:eastAsia="Arial" w:hAnsi="Arial" w:cs="Arial"/>
          <w:sz w:val="24"/>
          <w:szCs w:val="24"/>
        </w:rPr>
      </w:pPr>
    </w:p>
    <w:p w14:paraId="3B321937" w14:textId="039E0C03" w:rsidR="0085215E" w:rsidRDefault="0085215E" w:rsidP="0085215E">
      <w:pPr>
        <w:ind w:left="90" w:right="-540" w:hanging="540"/>
        <w:rPr>
          <w:rFonts w:ascii="Arial" w:eastAsia="Arial" w:hAnsi="Arial" w:cs="Arial"/>
          <w:sz w:val="24"/>
          <w:szCs w:val="24"/>
        </w:rPr>
      </w:pPr>
      <w:r>
        <w:rPr>
          <w:rFonts w:ascii="Arial" w:eastAsia="Arial" w:hAnsi="Arial" w:cs="Arial"/>
          <w:sz w:val="24"/>
          <w:szCs w:val="24"/>
        </w:rPr>
        <w:t xml:space="preserve">A low priority task when acquires a mutex or a similar synchronization lock to carry out execution in its critical section, it </w:t>
      </w:r>
      <w:proofErr w:type="gramStart"/>
      <w:r>
        <w:rPr>
          <w:rFonts w:ascii="Arial" w:eastAsia="Arial" w:hAnsi="Arial" w:cs="Arial"/>
          <w:sz w:val="24"/>
          <w:szCs w:val="24"/>
        </w:rPr>
        <w:t>is capable of blocking</w:t>
      </w:r>
      <w:proofErr w:type="gramEnd"/>
      <w:r>
        <w:rPr>
          <w:rFonts w:ascii="Arial" w:eastAsia="Arial" w:hAnsi="Arial" w:cs="Arial"/>
          <w:sz w:val="24"/>
          <w:szCs w:val="24"/>
        </w:rPr>
        <w:t xml:space="preserve"> even a high priority task waiting to execute its critical section by acquiring the same mutex. </w:t>
      </w:r>
    </w:p>
    <w:p w14:paraId="613F8F9A" w14:textId="5E74EFD8" w:rsidR="0085215E" w:rsidRDefault="0085215E" w:rsidP="0085215E">
      <w:pPr>
        <w:ind w:left="90" w:right="-540" w:hanging="540"/>
        <w:rPr>
          <w:rFonts w:ascii="Arial" w:eastAsia="Arial" w:hAnsi="Arial" w:cs="Arial"/>
          <w:sz w:val="24"/>
          <w:szCs w:val="24"/>
        </w:rPr>
      </w:pPr>
    </w:p>
    <w:p w14:paraId="7E04F35A" w14:textId="0D09E264" w:rsidR="00422892" w:rsidRDefault="0085215E" w:rsidP="0085215E">
      <w:pPr>
        <w:ind w:left="90" w:right="-540" w:hanging="540"/>
        <w:rPr>
          <w:rFonts w:ascii="Arial" w:eastAsia="Arial" w:hAnsi="Arial" w:cs="Arial"/>
          <w:sz w:val="24"/>
          <w:szCs w:val="24"/>
        </w:rPr>
      </w:pPr>
      <w:r>
        <w:rPr>
          <w:rFonts w:ascii="Arial" w:eastAsia="Arial" w:hAnsi="Arial" w:cs="Arial"/>
          <w:sz w:val="24"/>
          <w:szCs w:val="24"/>
        </w:rPr>
        <w:t xml:space="preserve">Imagine a case when a thread with priority higher than the low priority thread but lower than the high priority thread becomes ready for execution. Here, if this middle thread is not trying to acquire the same mutex, it can easily </w:t>
      </w:r>
      <w:proofErr w:type="spellStart"/>
      <w:r>
        <w:rPr>
          <w:rFonts w:ascii="Arial" w:eastAsia="Arial" w:hAnsi="Arial" w:cs="Arial"/>
          <w:sz w:val="24"/>
          <w:szCs w:val="24"/>
        </w:rPr>
        <w:t>pre</w:t>
      </w:r>
      <w:r w:rsidR="007F4EB8">
        <w:rPr>
          <w:rFonts w:ascii="Arial" w:eastAsia="Arial" w:hAnsi="Arial" w:cs="Arial"/>
          <w:sz w:val="24"/>
          <w:szCs w:val="24"/>
        </w:rPr>
        <w:t xml:space="preserve"> </w:t>
      </w:r>
      <w:r>
        <w:rPr>
          <w:rFonts w:ascii="Arial" w:eastAsia="Arial" w:hAnsi="Arial" w:cs="Arial"/>
          <w:sz w:val="24"/>
          <w:szCs w:val="24"/>
        </w:rPr>
        <w:t>empt</w:t>
      </w:r>
      <w:r w:rsidR="00422892">
        <w:rPr>
          <w:rFonts w:ascii="Arial" w:eastAsia="Arial" w:hAnsi="Arial" w:cs="Arial"/>
          <w:sz w:val="24"/>
          <w:szCs w:val="24"/>
        </w:rPr>
        <w:t>ing</w:t>
      </w:r>
      <w:proofErr w:type="spellEnd"/>
      <w:r w:rsidR="00422892">
        <w:rPr>
          <w:rFonts w:ascii="Arial" w:eastAsia="Arial" w:hAnsi="Arial" w:cs="Arial"/>
          <w:sz w:val="24"/>
          <w:szCs w:val="24"/>
        </w:rPr>
        <w:t xml:space="preserve"> the low priority thread and further delaying the execution of high priority thread by execution time of the middle thread.</w:t>
      </w:r>
    </w:p>
    <w:p w14:paraId="472216B2" w14:textId="23A44026" w:rsidR="0085215E" w:rsidRDefault="0085215E" w:rsidP="0085215E">
      <w:pPr>
        <w:ind w:left="90" w:right="-540" w:hanging="540"/>
        <w:rPr>
          <w:rFonts w:ascii="Arial" w:eastAsia="Arial" w:hAnsi="Arial" w:cs="Arial"/>
          <w:sz w:val="24"/>
          <w:szCs w:val="24"/>
        </w:rPr>
      </w:pPr>
      <w:r>
        <w:rPr>
          <w:rFonts w:ascii="Arial" w:eastAsia="Arial" w:hAnsi="Arial" w:cs="Arial"/>
          <w:sz w:val="24"/>
          <w:szCs w:val="24"/>
        </w:rPr>
        <w:t xml:space="preserve"> </w:t>
      </w:r>
      <w:r w:rsidR="00422892">
        <w:rPr>
          <w:rFonts w:ascii="Arial" w:eastAsia="Arial" w:hAnsi="Arial" w:cs="Arial"/>
          <w:sz w:val="24"/>
          <w:szCs w:val="24"/>
        </w:rPr>
        <w:t>This situation is termed as ‘Priority Inversion’ and it can delay execution of a high priority thread indefinitely.</w:t>
      </w:r>
    </w:p>
    <w:p w14:paraId="6F3DB04B" w14:textId="2CA119D2" w:rsidR="00422892" w:rsidRDefault="00422892" w:rsidP="0085215E">
      <w:pPr>
        <w:ind w:left="90" w:right="-540" w:hanging="540"/>
        <w:rPr>
          <w:rFonts w:ascii="Arial" w:eastAsia="Arial" w:hAnsi="Arial" w:cs="Arial"/>
          <w:sz w:val="24"/>
          <w:szCs w:val="24"/>
        </w:rPr>
      </w:pPr>
    </w:p>
    <w:p w14:paraId="3B684868" w14:textId="2AAEA3AF" w:rsidR="00422892" w:rsidRDefault="00422892" w:rsidP="0085215E">
      <w:pPr>
        <w:ind w:left="90" w:right="-540" w:hanging="540"/>
        <w:rPr>
          <w:rFonts w:ascii="Arial" w:eastAsia="Arial" w:hAnsi="Arial" w:cs="Arial"/>
          <w:sz w:val="24"/>
          <w:szCs w:val="24"/>
        </w:rPr>
      </w:pPr>
    </w:p>
    <w:p w14:paraId="08CA4B9E" w14:textId="53C3941C" w:rsidR="00422892" w:rsidRDefault="00422892" w:rsidP="0085215E">
      <w:pPr>
        <w:ind w:left="90" w:right="-540" w:hanging="540"/>
        <w:rPr>
          <w:rFonts w:ascii="Arial" w:eastAsia="Arial" w:hAnsi="Arial" w:cs="Arial"/>
          <w:sz w:val="24"/>
          <w:szCs w:val="24"/>
        </w:rPr>
      </w:pPr>
    </w:p>
    <w:p w14:paraId="1115DA5B" w14:textId="0E6682EB" w:rsidR="00422892" w:rsidRDefault="00422892" w:rsidP="0085215E">
      <w:pPr>
        <w:ind w:left="90" w:right="-540" w:hanging="540"/>
        <w:rPr>
          <w:rFonts w:ascii="Arial" w:eastAsia="Arial" w:hAnsi="Arial" w:cs="Arial"/>
          <w:sz w:val="24"/>
          <w:szCs w:val="24"/>
        </w:rPr>
      </w:pPr>
    </w:p>
    <w:p w14:paraId="0DB92B25" w14:textId="13B8DFA5" w:rsidR="00422892" w:rsidRDefault="00422892" w:rsidP="0085215E">
      <w:pPr>
        <w:ind w:left="90" w:right="-540" w:hanging="540"/>
        <w:rPr>
          <w:rFonts w:ascii="Arial" w:eastAsia="Arial" w:hAnsi="Arial" w:cs="Arial"/>
          <w:sz w:val="24"/>
          <w:szCs w:val="24"/>
        </w:rPr>
      </w:pPr>
    </w:p>
    <w:p w14:paraId="36686F12" w14:textId="5F79CCDF" w:rsidR="00422892" w:rsidRDefault="00422892" w:rsidP="0085215E">
      <w:pPr>
        <w:ind w:left="90" w:right="-540" w:hanging="540"/>
        <w:rPr>
          <w:rFonts w:ascii="Arial" w:eastAsia="Arial" w:hAnsi="Arial" w:cs="Arial"/>
          <w:sz w:val="24"/>
          <w:szCs w:val="24"/>
        </w:rPr>
      </w:pPr>
    </w:p>
    <w:p w14:paraId="5EB55DDA" w14:textId="6EDE620A" w:rsidR="00422892" w:rsidRDefault="00422892" w:rsidP="0085215E">
      <w:pPr>
        <w:ind w:left="90" w:right="-540" w:hanging="540"/>
        <w:rPr>
          <w:rFonts w:ascii="Arial" w:eastAsia="Arial" w:hAnsi="Arial" w:cs="Arial"/>
          <w:sz w:val="24"/>
          <w:szCs w:val="24"/>
        </w:rPr>
      </w:pPr>
    </w:p>
    <w:p w14:paraId="6463FE69" w14:textId="6B23E7D2" w:rsidR="00422892" w:rsidRDefault="00422892" w:rsidP="0085215E">
      <w:pPr>
        <w:ind w:left="90" w:right="-540" w:hanging="540"/>
        <w:rPr>
          <w:rFonts w:ascii="Arial" w:eastAsia="Arial" w:hAnsi="Arial" w:cs="Arial"/>
          <w:sz w:val="24"/>
          <w:szCs w:val="24"/>
        </w:rPr>
      </w:pPr>
    </w:p>
    <w:p w14:paraId="5B814FC9" w14:textId="719C93FF" w:rsidR="00422892" w:rsidRDefault="00422892" w:rsidP="0085215E">
      <w:pPr>
        <w:ind w:left="90" w:right="-540" w:hanging="540"/>
        <w:rPr>
          <w:rFonts w:ascii="Arial" w:eastAsia="Arial" w:hAnsi="Arial" w:cs="Arial"/>
          <w:sz w:val="24"/>
          <w:szCs w:val="24"/>
        </w:rPr>
      </w:pPr>
      <w:r>
        <w:rPr>
          <w:rFonts w:ascii="Arial" w:eastAsia="Arial" w:hAnsi="Arial" w:cs="Arial"/>
          <w:b/>
          <w:sz w:val="24"/>
          <w:szCs w:val="24"/>
        </w:rPr>
        <w:lastRenderedPageBreak/>
        <w:t>Priority Inheritance:</w:t>
      </w:r>
    </w:p>
    <w:p w14:paraId="48CE9DD6" w14:textId="77777777" w:rsidR="007E215A" w:rsidRDefault="007E215A" w:rsidP="0085215E">
      <w:pPr>
        <w:ind w:left="90" w:right="-540" w:hanging="540"/>
        <w:rPr>
          <w:rFonts w:ascii="Arial" w:eastAsia="Arial" w:hAnsi="Arial" w:cs="Arial"/>
          <w:sz w:val="24"/>
          <w:szCs w:val="24"/>
        </w:rPr>
      </w:pPr>
    </w:p>
    <w:p w14:paraId="7CE32503" w14:textId="77777777" w:rsidR="007E215A" w:rsidRDefault="007E215A" w:rsidP="0085215E">
      <w:pPr>
        <w:ind w:left="90" w:right="-540" w:hanging="540"/>
        <w:rPr>
          <w:rFonts w:ascii="Arial" w:eastAsia="Arial" w:hAnsi="Arial" w:cs="Arial"/>
          <w:sz w:val="24"/>
          <w:szCs w:val="24"/>
        </w:rPr>
      </w:pPr>
    </w:p>
    <w:p w14:paraId="49CA022A" w14:textId="16665CD8" w:rsidR="007E215A" w:rsidRDefault="007E215A" w:rsidP="0085215E">
      <w:pPr>
        <w:ind w:left="90" w:right="-540" w:hanging="540"/>
        <w:rPr>
          <w:rFonts w:ascii="Arial" w:eastAsia="Arial" w:hAnsi="Arial" w:cs="Arial"/>
          <w:sz w:val="24"/>
          <w:szCs w:val="24"/>
        </w:rPr>
      </w:pPr>
      <w:r>
        <w:rPr>
          <w:noProof/>
        </w:rPr>
        <w:drawing>
          <wp:inline distT="0" distB="0" distL="0" distR="0" wp14:anchorId="70047B78" wp14:editId="3F256546">
            <wp:extent cx="6783397"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1867" cy="4604669"/>
                    </a:xfrm>
                    <a:prstGeom prst="rect">
                      <a:avLst/>
                    </a:prstGeom>
                  </pic:spPr>
                </pic:pic>
              </a:graphicData>
            </a:graphic>
          </wp:inline>
        </w:drawing>
      </w:r>
    </w:p>
    <w:p w14:paraId="574B4E44" w14:textId="77777777" w:rsidR="007E215A" w:rsidRDefault="007E215A" w:rsidP="0085215E">
      <w:pPr>
        <w:ind w:left="90" w:right="-540" w:hanging="540"/>
        <w:rPr>
          <w:rFonts w:ascii="Arial" w:eastAsia="Arial" w:hAnsi="Arial" w:cs="Arial"/>
          <w:sz w:val="24"/>
          <w:szCs w:val="24"/>
        </w:rPr>
      </w:pPr>
    </w:p>
    <w:p w14:paraId="54C27652" w14:textId="77777777" w:rsidR="007E215A" w:rsidRDefault="007E215A" w:rsidP="007E215A">
      <w:pPr>
        <w:ind w:right="-540"/>
        <w:rPr>
          <w:rFonts w:ascii="Arial" w:eastAsia="Arial" w:hAnsi="Arial" w:cs="Arial"/>
          <w:sz w:val="24"/>
          <w:szCs w:val="24"/>
        </w:rPr>
      </w:pPr>
    </w:p>
    <w:p w14:paraId="579E3FA4" w14:textId="77777777" w:rsidR="007E215A" w:rsidRDefault="007E215A" w:rsidP="0085215E">
      <w:pPr>
        <w:ind w:left="90" w:right="-540" w:hanging="540"/>
        <w:rPr>
          <w:rFonts w:ascii="Arial" w:eastAsia="Arial" w:hAnsi="Arial" w:cs="Arial"/>
          <w:sz w:val="24"/>
          <w:szCs w:val="24"/>
        </w:rPr>
      </w:pPr>
    </w:p>
    <w:p w14:paraId="2735A414" w14:textId="77777777" w:rsidR="007E215A" w:rsidRDefault="007E215A" w:rsidP="0085215E">
      <w:pPr>
        <w:ind w:left="90" w:right="-540" w:hanging="540"/>
        <w:rPr>
          <w:rFonts w:ascii="Arial" w:eastAsia="Arial" w:hAnsi="Arial" w:cs="Arial"/>
          <w:sz w:val="24"/>
          <w:szCs w:val="24"/>
        </w:rPr>
      </w:pPr>
    </w:p>
    <w:p w14:paraId="07070FD5" w14:textId="77777777" w:rsidR="007E215A" w:rsidRDefault="007E215A" w:rsidP="0085215E">
      <w:pPr>
        <w:ind w:left="90" w:right="-540" w:hanging="540"/>
        <w:rPr>
          <w:rFonts w:ascii="Arial" w:eastAsia="Arial" w:hAnsi="Arial" w:cs="Arial"/>
          <w:sz w:val="24"/>
          <w:szCs w:val="24"/>
        </w:rPr>
      </w:pPr>
    </w:p>
    <w:p w14:paraId="1EE68DA8" w14:textId="0778B9B1" w:rsidR="00422892" w:rsidRDefault="00422892" w:rsidP="0085215E">
      <w:pPr>
        <w:ind w:left="90" w:right="-540" w:hanging="540"/>
        <w:rPr>
          <w:rFonts w:ascii="Arial" w:eastAsia="Arial" w:hAnsi="Arial" w:cs="Arial"/>
          <w:sz w:val="24"/>
          <w:szCs w:val="24"/>
        </w:rPr>
      </w:pPr>
      <w:r>
        <w:rPr>
          <w:rFonts w:ascii="Arial" w:eastAsia="Arial" w:hAnsi="Arial" w:cs="Arial"/>
          <w:sz w:val="24"/>
          <w:szCs w:val="24"/>
        </w:rPr>
        <w:t xml:space="preserve">One of the methods to overcome the problem of priority inversion is priority inheritance. In this method, the running low priority thread, during execution of its critical section, inherits the highest of </w:t>
      </w:r>
      <w:r w:rsidR="007E215A">
        <w:rPr>
          <w:rFonts w:ascii="Arial" w:eastAsia="Arial" w:hAnsi="Arial" w:cs="Arial"/>
          <w:sz w:val="24"/>
          <w:szCs w:val="24"/>
        </w:rPr>
        <w:t xml:space="preserve">the </w:t>
      </w:r>
      <w:r>
        <w:rPr>
          <w:rFonts w:ascii="Arial" w:eastAsia="Arial" w:hAnsi="Arial" w:cs="Arial"/>
          <w:sz w:val="24"/>
          <w:szCs w:val="24"/>
        </w:rPr>
        <w:t xml:space="preserve">priorities of threads waiting for that </w:t>
      </w:r>
      <w:proofErr w:type="gramStart"/>
      <w:r>
        <w:rPr>
          <w:rFonts w:ascii="Arial" w:eastAsia="Arial" w:hAnsi="Arial" w:cs="Arial"/>
          <w:sz w:val="24"/>
          <w:szCs w:val="24"/>
        </w:rPr>
        <w:t>particular mutex</w:t>
      </w:r>
      <w:proofErr w:type="gramEnd"/>
      <w:r>
        <w:rPr>
          <w:rFonts w:ascii="Arial" w:eastAsia="Arial" w:hAnsi="Arial" w:cs="Arial"/>
          <w:sz w:val="24"/>
          <w:szCs w:val="24"/>
        </w:rPr>
        <w:t>.</w:t>
      </w:r>
    </w:p>
    <w:p w14:paraId="389C64EF" w14:textId="62D90568" w:rsidR="00422892" w:rsidRDefault="00422892" w:rsidP="0085215E">
      <w:pPr>
        <w:ind w:left="90" w:right="-540" w:hanging="540"/>
        <w:rPr>
          <w:rFonts w:ascii="Arial" w:eastAsia="Arial" w:hAnsi="Arial" w:cs="Arial"/>
          <w:sz w:val="24"/>
          <w:szCs w:val="24"/>
        </w:rPr>
      </w:pPr>
    </w:p>
    <w:p w14:paraId="3AB145CA" w14:textId="4E277556" w:rsidR="00422892" w:rsidRDefault="00422892" w:rsidP="0085215E">
      <w:pPr>
        <w:ind w:left="90" w:right="-540" w:hanging="540"/>
        <w:rPr>
          <w:rFonts w:ascii="Arial" w:eastAsia="Arial" w:hAnsi="Arial" w:cs="Arial"/>
          <w:sz w:val="24"/>
          <w:szCs w:val="24"/>
        </w:rPr>
      </w:pPr>
      <w:r>
        <w:rPr>
          <w:rFonts w:ascii="Arial" w:eastAsia="Arial" w:hAnsi="Arial" w:cs="Arial"/>
          <w:sz w:val="24"/>
          <w:szCs w:val="24"/>
        </w:rPr>
        <w:t xml:space="preserve">Although this doesn’t solve the first problem of high priority </w:t>
      </w:r>
      <w:r w:rsidR="007E215A">
        <w:rPr>
          <w:rFonts w:ascii="Arial" w:eastAsia="Arial" w:hAnsi="Arial" w:cs="Arial"/>
          <w:sz w:val="24"/>
          <w:szCs w:val="24"/>
        </w:rPr>
        <w:t>thread being blocked by low priority thread, it does prevent any other thread to preempt the low priority thread during execution of its critical section and avoids further delaying of execution of waiting high priority thread.</w:t>
      </w:r>
    </w:p>
    <w:p w14:paraId="5ACD347D" w14:textId="0D638DDC" w:rsidR="0094790A" w:rsidRDefault="0094790A" w:rsidP="0085215E">
      <w:pPr>
        <w:ind w:left="90" w:right="-540" w:hanging="540"/>
        <w:rPr>
          <w:rFonts w:ascii="Arial" w:eastAsia="Arial" w:hAnsi="Arial" w:cs="Arial"/>
          <w:sz w:val="24"/>
          <w:szCs w:val="24"/>
        </w:rPr>
      </w:pPr>
    </w:p>
    <w:p w14:paraId="3F45DA5C" w14:textId="75D6C00E" w:rsidR="0094790A" w:rsidRDefault="0094790A" w:rsidP="0085215E">
      <w:pPr>
        <w:ind w:left="90" w:right="-540" w:hanging="540"/>
        <w:rPr>
          <w:rFonts w:ascii="Arial" w:eastAsia="Arial" w:hAnsi="Arial" w:cs="Arial"/>
          <w:sz w:val="24"/>
          <w:szCs w:val="24"/>
        </w:rPr>
      </w:pPr>
    </w:p>
    <w:p w14:paraId="4A92C19C" w14:textId="7B1A667E" w:rsidR="0094790A" w:rsidRDefault="0094790A" w:rsidP="0085215E">
      <w:pPr>
        <w:ind w:left="90" w:right="-540" w:hanging="540"/>
        <w:rPr>
          <w:rFonts w:ascii="Arial" w:eastAsia="Arial" w:hAnsi="Arial" w:cs="Arial"/>
          <w:sz w:val="24"/>
          <w:szCs w:val="24"/>
        </w:rPr>
      </w:pPr>
    </w:p>
    <w:p w14:paraId="3EDAF466" w14:textId="70DEB402" w:rsidR="0094790A" w:rsidRDefault="0094790A" w:rsidP="0085215E">
      <w:pPr>
        <w:ind w:left="90" w:right="-540" w:hanging="540"/>
        <w:rPr>
          <w:rFonts w:ascii="Arial" w:eastAsia="Arial" w:hAnsi="Arial" w:cs="Arial"/>
          <w:sz w:val="24"/>
          <w:szCs w:val="24"/>
        </w:rPr>
      </w:pPr>
    </w:p>
    <w:p w14:paraId="2AACB174" w14:textId="3E208B61" w:rsidR="0094790A" w:rsidRDefault="0094790A" w:rsidP="0085215E">
      <w:pPr>
        <w:ind w:left="90" w:right="-540" w:hanging="540"/>
        <w:rPr>
          <w:rFonts w:ascii="Arial" w:eastAsia="Arial" w:hAnsi="Arial" w:cs="Arial"/>
          <w:sz w:val="24"/>
          <w:szCs w:val="24"/>
        </w:rPr>
      </w:pPr>
    </w:p>
    <w:p w14:paraId="018FD2B9" w14:textId="0593A574" w:rsidR="0094790A" w:rsidRDefault="0094790A" w:rsidP="0085215E">
      <w:pPr>
        <w:ind w:left="90" w:right="-540" w:hanging="540"/>
        <w:rPr>
          <w:rFonts w:ascii="Arial" w:eastAsia="Arial" w:hAnsi="Arial" w:cs="Arial"/>
          <w:sz w:val="24"/>
          <w:szCs w:val="24"/>
        </w:rPr>
      </w:pPr>
    </w:p>
    <w:p w14:paraId="0C3F06FF" w14:textId="68FC17EB" w:rsidR="0094790A" w:rsidRDefault="0094790A" w:rsidP="0085215E">
      <w:pPr>
        <w:ind w:left="90" w:right="-540" w:hanging="540"/>
        <w:rPr>
          <w:rFonts w:ascii="Arial" w:eastAsia="Arial" w:hAnsi="Arial" w:cs="Arial"/>
          <w:sz w:val="24"/>
          <w:szCs w:val="24"/>
        </w:rPr>
      </w:pPr>
    </w:p>
    <w:p w14:paraId="2A2E848B" w14:textId="559FA34F" w:rsidR="0094790A" w:rsidRDefault="0094790A" w:rsidP="0085215E">
      <w:pPr>
        <w:ind w:left="90" w:right="-540" w:hanging="540"/>
        <w:rPr>
          <w:rFonts w:ascii="Arial" w:eastAsia="Arial" w:hAnsi="Arial" w:cs="Arial"/>
          <w:sz w:val="24"/>
          <w:szCs w:val="24"/>
        </w:rPr>
      </w:pPr>
    </w:p>
    <w:p w14:paraId="6848ED3B" w14:textId="50C1E0FA" w:rsidR="0094790A" w:rsidRDefault="0094790A" w:rsidP="0085215E">
      <w:pPr>
        <w:ind w:left="90" w:right="-540" w:hanging="540"/>
        <w:rPr>
          <w:rFonts w:ascii="Arial" w:eastAsia="Arial" w:hAnsi="Arial" w:cs="Arial"/>
          <w:sz w:val="24"/>
          <w:szCs w:val="24"/>
        </w:rPr>
      </w:pPr>
    </w:p>
    <w:p w14:paraId="38E0A9EB" w14:textId="02BCACBE" w:rsidR="0094790A" w:rsidRDefault="00166838" w:rsidP="0085215E">
      <w:pPr>
        <w:ind w:left="90" w:right="-540" w:hanging="540"/>
        <w:rPr>
          <w:noProof/>
        </w:rPr>
      </w:pPr>
      <w:r>
        <w:rPr>
          <w:noProof/>
        </w:rPr>
        <w:lastRenderedPageBreak/>
        <w:t>Assignment</w:t>
      </w:r>
      <w:r w:rsidR="00B81FC1">
        <w:rPr>
          <w:noProof/>
        </w:rPr>
        <w:t>:</w:t>
      </w:r>
    </w:p>
    <w:p w14:paraId="1B3B9A0A" w14:textId="40A67FC1" w:rsidR="00B81FC1" w:rsidRDefault="00B81FC1" w:rsidP="0085215E">
      <w:pPr>
        <w:ind w:left="90" w:right="-540" w:hanging="540"/>
        <w:rPr>
          <w:rFonts w:ascii="Arial" w:eastAsia="Arial" w:hAnsi="Arial" w:cs="Arial"/>
          <w:sz w:val="24"/>
          <w:szCs w:val="24"/>
        </w:rPr>
      </w:pPr>
    </w:p>
    <w:p w14:paraId="4E7FD7CB" w14:textId="6DE7A454" w:rsidR="00B81FC1" w:rsidRDefault="00B81FC1" w:rsidP="0085215E">
      <w:pPr>
        <w:ind w:left="90" w:right="-540" w:hanging="540"/>
        <w:rPr>
          <w:rFonts w:ascii="Arial" w:eastAsia="Arial" w:hAnsi="Arial" w:cs="Arial"/>
          <w:sz w:val="24"/>
          <w:szCs w:val="24"/>
        </w:rPr>
      </w:pPr>
      <w:r>
        <w:rPr>
          <w:rFonts w:ascii="Arial" w:eastAsia="Arial" w:hAnsi="Arial" w:cs="Arial"/>
          <w:sz w:val="24"/>
          <w:szCs w:val="24"/>
        </w:rPr>
        <w:t>Here, we read an input text file and create periodic and aperiodic threads with computations as specified in the file. To show the difference in operation with priority inversion and priority inheritance, we run the program in 2 modes</w:t>
      </w:r>
      <w:r w:rsidR="00224CD1">
        <w:rPr>
          <w:rFonts w:ascii="Arial" w:eastAsia="Arial" w:hAnsi="Arial" w:cs="Arial"/>
          <w:sz w:val="24"/>
          <w:szCs w:val="24"/>
        </w:rPr>
        <w:t xml:space="preserve"> in both, the host Ubuntu Linux and Galileo Gen 2 board</w:t>
      </w:r>
      <w:r>
        <w:rPr>
          <w:rFonts w:ascii="Arial" w:eastAsia="Arial" w:hAnsi="Arial" w:cs="Arial"/>
          <w:sz w:val="24"/>
          <w:szCs w:val="24"/>
        </w:rPr>
        <w:t>. In one mode, normal mutex functionality is used. In another mode, priority inheritance capable mutex is used.</w:t>
      </w:r>
    </w:p>
    <w:p w14:paraId="2CD927AD" w14:textId="21D3E001" w:rsidR="00B81FC1" w:rsidRDefault="00B81FC1" w:rsidP="0085215E">
      <w:pPr>
        <w:ind w:left="90" w:right="-540" w:hanging="540"/>
        <w:rPr>
          <w:rFonts w:ascii="Arial" w:eastAsia="Arial" w:hAnsi="Arial" w:cs="Arial"/>
          <w:sz w:val="24"/>
          <w:szCs w:val="24"/>
        </w:rPr>
      </w:pPr>
    </w:p>
    <w:p w14:paraId="58455D21" w14:textId="77777777" w:rsidR="00B81FC1" w:rsidRDefault="00B81FC1" w:rsidP="0085215E">
      <w:pPr>
        <w:ind w:left="90" w:right="-540" w:hanging="540"/>
        <w:rPr>
          <w:rFonts w:ascii="Arial" w:eastAsia="Arial" w:hAnsi="Arial" w:cs="Arial"/>
          <w:sz w:val="24"/>
          <w:szCs w:val="24"/>
        </w:rPr>
      </w:pPr>
    </w:p>
    <w:p w14:paraId="6C02FD6A" w14:textId="2F37CB6B" w:rsidR="00B81FC1" w:rsidRDefault="00B81FC1" w:rsidP="0085215E">
      <w:pPr>
        <w:ind w:left="90" w:right="-540" w:hanging="540"/>
        <w:rPr>
          <w:rFonts w:ascii="Arial" w:eastAsia="Arial" w:hAnsi="Arial" w:cs="Arial"/>
          <w:sz w:val="24"/>
          <w:szCs w:val="24"/>
        </w:rPr>
      </w:pPr>
      <w:r>
        <w:rPr>
          <w:rFonts w:ascii="Arial" w:eastAsia="Arial" w:hAnsi="Arial" w:cs="Arial"/>
          <w:sz w:val="24"/>
          <w:szCs w:val="24"/>
        </w:rPr>
        <w:t xml:space="preserve">Case </w:t>
      </w:r>
      <w:proofErr w:type="gramStart"/>
      <w:r>
        <w:rPr>
          <w:rFonts w:ascii="Arial" w:eastAsia="Arial" w:hAnsi="Arial" w:cs="Arial"/>
          <w:sz w:val="24"/>
          <w:szCs w:val="24"/>
        </w:rPr>
        <w:t>1</w:t>
      </w:r>
      <w:r w:rsidR="00224CD1">
        <w:rPr>
          <w:rFonts w:ascii="Arial" w:eastAsia="Arial" w:hAnsi="Arial" w:cs="Arial"/>
          <w:sz w:val="24"/>
          <w:szCs w:val="24"/>
        </w:rPr>
        <w:t xml:space="preserve">.1 </w:t>
      </w:r>
      <w:r>
        <w:rPr>
          <w:rFonts w:ascii="Arial" w:eastAsia="Arial" w:hAnsi="Arial" w:cs="Arial"/>
          <w:sz w:val="24"/>
          <w:szCs w:val="24"/>
        </w:rPr>
        <w:t>:</w:t>
      </w:r>
      <w:proofErr w:type="gramEnd"/>
      <w:r>
        <w:rPr>
          <w:rFonts w:ascii="Arial" w:eastAsia="Arial" w:hAnsi="Arial" w:cs="Arial"/>
          <w:sz w:val="24"/>
          <w:szCs w:val="24"/>
        </w:rPr>
        <w:t xml:space="preserve"> Normal mutex</w:t>
      </w:r>
      <w:r w:rsidR="00224CD1">
        <w:rPr>
          <w:rFonts w:ascii="Arial" w:eastAsia="Arial" w:hAnsi="Arial" w:cs="Arial"/>
          <w:sz w:val="24"/>
          <w:szCs w:val="24"/>
        </w:rPr>
        <w:t xml:space="preserve"> on Ubuntu</w:t>
      </w:r>
    </w:p>
    <w:p w14:paraId="729D256D" w14:textId="11B1CD8C" w:rsidR="007E215A" w:rsidRDefault="007E215A" w:rsidP="0085215E">
      <w:pPr>
        <w:ind w:left="90" w:right="-540" w:hanging="540"/>
        <w:rPr>
          <w:rFonts w:ascii="Arial" w:eastAsia="Arial" w:hAnsi="Arial" w:cs="Arial"/>
          <w:sz w:val="24"/>
          <w:szCs w:val="24"/>
        </w:rPr>
      </w:pPr>
    </w:p>
    <w:p w14:paraId="6D272C94" w14:textId="12E616DD" w:rsidR="007E215A" w:rsidRDefault="007E215A" w:rsidP="0085215E">
      <w:pPr>
        <w:ind w:left="90" w:right="-540" w:hanging="540"/>
        <w:rPr>
          <w:rFonts w:ascii="Arial" w:eastAsia="Arial" w:hAnsi="Arial" w:cs="Arial"/>
          <w:sz w:val="24"/>
          <w:szCs w:val="24"/>
        </w:rPr>
      </w:pPr>
    </w:p>
    <w:p w14:paraId="2007E1BF" w14:textId="696C1E79" w:rsidR="007E215A" w:rsidRDefault="007E215A" w:rsidP="0085215E">
      <w:pPr>
        <w:ind w:left="90" w:right="-540" w:hanging="540"/>
        <w:rPr>
          <w:rFonts w:ascii="Arial" w:eastAsia="Arial" w:hAnsi="Arial" w:cs="Arial"/>
          <w:sz w:val="24"/>
          <w:szCs w:val="24"/>
        </w:rPr>
      </w:pPr>
    </w:p>
    <w:p w14:paraId="73D9E9BC" w14:textId="2751A202" w:rsidR="007E215A" w:rsidRDefault="00166838" w:rsidP="0085215E">
      <w:pPr>
        <w:ind w:left="90" w:right="-540" w:hanging="540"/>
        <w:rPr>
          <w:rFonts w:ascii="Arial" w:eastAsia="Arial" w:hAnsi="Arial" w:cs="Arial"/>
          <w:sz w:val="24"/>
          <w:szCs w:val="24"/>
        </w:rPr>
      </w:pPr>
      <w:r>
        <w:rPr>
          <w:noProof/>
        </w:rPr>
        <w:drawing>
          <wp:inline distT="0" distB="0" distL="0" distR="0" wp14:anchorId="01C0E8BE" wp14:editId="70670D1B">
            <wp:extent cx="5600700" cy="5066665"/>
            <wp:effectExtent l="0" t="0" r="0" b="635"/>
            <wp:docPr id="263233" name="Picture 2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5066665"/>
                    </a:xfrm>
                    <a:prstGeom prst="rect">
                      <a:avLst/>
                    </a:prstGeom>
                  </pic:spPr>
                </pic:pic>
              </a:graphicData>
            </a:graphic>
          </wp:inline>
        </w:drawing>
      </w:r>
    </w:p>
    <w:p w14:paraId="43F64A75" w14:textId="5A933A14" w:rsidR="007E215A" w:rsidRDefault="007E215A" w:rsidP="0085215E">
      <w:pPr>
        <w:ind w:left="90" w:right="-540" w:hanging="540"/>
        <w:rPr>
          <w:rFonts w:ascii="Arial" w:eastAsia="Arial" w:hAnsi="Arial" w:cs="Arial"/>
          <w:sz w:val="24"/>
          <w:szCs w:val="24"/>
        </w:rPr>
      </w:pPr>
    </w:p>
    <w:p w14:paraId="5D27E75B" w14:textId="5EE382F2" w:rsidR="007E215A" w:rsidRDefault="007E215A" w:rsidP="0085215E">
      <w:pPr>
        <w:ind w:left="90" w:right="-540" w:hanging="540"/>
        <w:rPr>
          <w:rFonts w:ascii="Arial" w:eastAsia="Arial" w:hAnsi="Arial" w:cs="Arial"/>
          <w:sz w:val="24"/>
          <w:szCs w:val="24"/>
        </w:rPr>
      </w:pPr>
    </w:p>
    <w:p w14:paraId="5923658A" w14:textId="556E1F1C" w:rsidR="007E215A" w:rsidRDefault="00B81FC1" w:rsidP="0085215E">
      <w:pPr>
        <w:ind w:left="90" w:right="-540" w:hanging="540"/>
        <w:rPr>
          <w:rFonts w:ascii="Arial" w:eastAsia="Arial" w:hAnsi="Arial" w:cs="Arial"/>
          <w:sz w:val="24"/>
          <w:szCs w:val="24"/>
        </w:rPr>
      </w:pPr>
      <w:r>
        <w:rPr>
          <w:rFonts w:ascii="Arial" w:eastAsia="Arial" w:hAnsi="Arial" w:cs="Arial"/>
          <w:sz w:val="24"/>
          <w:szCs w:val="24"/>
        </w:rPr>
        <w:t>ID 9298: Lowest priority thread</w:t>
      </w:r>
    </w:p>
    <w:p w14:paraId="7CAC65F0" w14:textId="37843ED3" w:rsidR="00B81FC1" w:rsidRDefault="00B81FC1" w:rsidP="0085215E">
      <w:pPr>
        <w:ind w:left="90" w:right="-540" w:hanging="540"/>
        <w:rPr>
          <w:rFonts w:ascii="Arial" w:eastAsia="Arial" w:hAnsi="Arial" w:cs="Arial"/>
          <w:sz w:val="24"/>
          <w:szCs w:val="24"/>
        </w:rPr>
      </w:pPr>
      <w:r>
        <w:rPr>
          <w:rFonts w:ascii="Arial" w:eastAsia="Arial" w:hAnsi="Arial" w:cs="Arial"/>
          <w:sz w:val="24"/>
          <w:szCs w:val="24"/>
        </w:rPr>
        <w:t>ID 9299: Highest priority thread</w:t>
      </w:r>
    </w:p>
    <w:p w14:paraId="676AE64A" w14:textId="3469EB85" w:rsidR="00B81FC1" w:rsidRDefault="00B81FC1" w:rsidP="0085215E">
      <w:pPr>
        <w:ind w:left="90" w:right="-540" w:hanging="540"/>
        <w:rPr>
          <w:rFonts w:ascii="Arial" w:eastAsia="Arial" w:hAnsi="Arial" w:cs="Arial"/>
          <w:sz w:val="24"/>
          <w:szCs w:val="24"/>
        </w:rPr>
      </w:pPr>
      <w:r>
        <w:rPr>
          <w:rFonts w:ascii="Arial" w:eastAsia="Arial" w:hAnsi="Arial" w:cs="Arial"/>
          <w:sz w:val="24"/>
          <w:szCs w:val="24"/>
        </w:rPr>
        <w:t>ID 9300: Medium priority thread</w:t>
      </w:r>
    </w:p>
    <w:p w14:paraId="5E7D17F2" w14:textId="000C7576" w:rsidR="00B81FC1" w:rsidRDefault="00B81FC1" w:rsidP="0085215E">
      <w:pPr>
        <w:ind w:left="90" w:right="-540" w:hanging="540"/>
        <w:rPr>
          <w:rFonts w:ascii="Arial" w:eastAsia="Arial" w:hAnsi="Arial" w:cs="Arial"/>
          <w:sz w:val="24"/>
          <w:szCs w:val="24"/>
        </w:rPr>
      </w:pPr>
    </w:p>
    <w:p w14:paraId="7902DB79" w14:textId="09C2E7C8" w:rsidR="00B81FC1" w:rsidRDefault="00B81FC1" w:rsidP="0085215E">
      <w:pPr>
        <w:ind w:left="90" w:right="-540" w:hanging="540"/>
        <w:rPr>
          <w:rFonts w:ascii="Arial" w:eastAsia="Arial" w:hAnsi="Arial" w:cs="Arial"/>
          <w:sz w:val="24"/>
          <w:szCs w:val="24"/>
        </w:rPr>
      </w:pPr>
      <w:r>
        <w:rPr>
          <w:rFonts w:ascii="Arial" w:eastAsia="Arial" w:hAnsi="Arial" w:cs="Arial"/>
          <w:sz w:val="24"/>
          <w:szCs w:val="24"/>
        </w:rPr>
        <w:t xml:space="preserve">As we can see from </w:t>
      </w:r>
      <w:proofErr w:type="spellStart"/>
      <w:r>
        <w:rPr>
          <w:rFonts w:ascii="Arial" w:eastAsia="Arial" w:hAnsi="Arial" w:cs="Arial"/>
          <w:sz w:val="24"/>
          <w:szCs w:val="24"/>
        </w:rPr>
        <w:t>kernelshark</w:t>
      </w:r>
      <w:proofErr w:type="spellEnd"/>
      <w:r>
        <w:rPr>
          <w:rFonts w:ascii="Arial" w:eastAsia="Arial" w:hAnsi="Arial" w:cs="Arial"/>
          <w:sz w:val="24"/>
          <w:szCs w:val="24"/>
        </w:rPr>
        <w:t xml:space="preserve"> tool snippet, initially, the low priority thread is executing in its critical section by acquiring a “Normal” mutex. </w:t>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lastRenderedPageBreak/>
        <w:br/>
        <w:t xml:space="preserve">High priority arrives trying to acquire the </w:t>
      </w:r>
      <w:r w:rsidR="00224CD1">
        <w:rPr>
          <w:rFonts w:ascii="Arial" w:eastAsia="Arial" w:hAnsi="Arial" w:cs="Arial"/>
          <w:sz w:val="24"/>
          <w:szCs w:val="24"/>
        </w:rPr>
        <w:t xml:space="preserve">same mutex to access </w:t>
      </w:r>
      <w:r>
        <w:rPr>
          <w:rFonts w:ascii="Arial" w:eastAsia="Arial" w:hAnsi="Arial" w:cs="Arial"/>
          <w:sz w:val="24"/>
          <w:szCs w:val="24"/>
        </w:rPr>
        <w:t>resource</w:t>
      </w:r>
      <w:r w:rsidR="00224CD1">
        <w:rPr>
          <w:rFonts w:ascii="Arial" w:eastAsia="Arial" w:hAnsi="Arial" w:cs="Arial"/>
          <w:sz w:val="24"/>
          <w:szCs w:val="24"/>
        </w:rPr>
        <w:t xml:space="preserve"> being used </w:t>
      </w:r>
      <w:r>
        <w:rPr>
          <w:rFonts w:ascii="Arial" w:eastAsia="Arial" w:hAnsi="Arial" w:cs="Arial"/>
          <w:sz w:val="24"/>
          <w:szCs w:val="24"/>
        </w:rPr>
        <w:t>by Low priority task. Although it is denied of service &amp; gets blocked as low priority task is holding the subsequent resource with mutex lock</w:t>
      </w:r>
      <w:r w:rsidR="00224CD1">
        <w:rPr>
          <w:rFonts w:ascii="Arial" w:eastAsia="Arial" w:hAnsi="Arial" w:cs="Arial"/>
          <w:sz w:val="24"/>
          <w:szCs w:val="24"/>
        </w:rPr>
        <w:t>, other threads can function normally.</w:t>
      </w:r>
    </w:p>
    <w:p w14:paraId="1542ACB7" w14:textId="39E89FC7" w:rsidR="00224CD1" w:rsidRDefault="00224CD1" w:rsidP="0085215E">
      <w:pPr>
        <w:ind w:left="90" w:right="-540" w:hanging="540"/>
        <w:rPr>
          <w:rFonts w:ascii="Arial" w:eastAsia="Arial" w:hAnsi="Arial" w:cs="Arial"/>
          <w:sz w:val="24"/>
          <w:szCs w:val="24"/>
        </w:rPr>
      </w:pPr>
    </w:p>
    <w:p w14:paraId="2C467115" w14:textId="7356CDD2" w:rsidR="00224CD1" w:rsidRDefault="00224CD1" w:rsidP="0085215E">
      <w:pPr>
        <w:ind w:left="90" w:right="-540" w:hanging="540"/>
        <w:rPr>
          <w:rFonts w:ascii="Arial" w:eastAsia="Arial" w:hAnsi="Arial" w:cs="Arial"/>
          <w:sz w:val="24"/>
          <w:szCs w:val="24"/>
        </w:rPr>
      </w:pPr>
      <w:r>
        <w:rPr>
          <w:rFonts w:ascii="Arial" w:eastAsia="Arial" w:hAnsi="Arial" w:cs="Arial"/>
          <w:sz w:val="24"/>
          <w:szCs w:val="24"/>
        </w:rPr>
        <w:t xml:space="preserve">Therefore, we can see that as the middle priority thread arrives, it can </w:t>
      </w:r>
      <w:proofErr w:type="gramStart"/>
      <w:r>
        <w:rPr>
          <w:rFonts w:ascii="Arial" w:eastAsia="Arial" w:hAnsi="Arial" w:cs="Arial"/>
          <w:sz w:val="24"/>
          <w:szCs w:val="24"/>
        </w:rPr>
        <w:t>definitely preempt</w:t>
      </w:r>
      <w:proofErr w:type="gramEnd"/>
      <w:r>
        <w:rPr>
          <w:rFonts w:ascii="Arial" w:eastAsia="Arial" w:hAnsi="Arial" w:cs="Arial"/>
          <w:sz w:val="24"/>
          <w:szCs w:val="24"/>
        </w:rPr>
        <w:t xml:space="preserve"> the low priority thread as it is not attempting to acquire any mutex which low priority thread might be holding. The low priority thread now waits for middle thread to finish execution before resuming and it worsens the situation for high priority thread as it now </w:t>
      </w:r>
      <w:proofErr w:type="gramStart"/>
      <w:r>
        <w:rPr>
          <w:rFonts w:ascii="Arial" w:eastAsia="Arial" w:hAnsi="Arial" w:cs="Arial"/>
          <w:sz w:val="24"/>
          <w:szCs w:val="24"/>
        </w:rPr>
        <w:t>has to</w:t>
      </w:r>
      <w:proofErr w:type="gramEnd"/>
      <w:r>
        <w:rPr>
          <w:rFonts w:ascii="Arial" w:eastAsia="Arial" w:hAnsi="Arial" w:cs="Arial"/>
          <w:sz w:val="24"/>
          <w:szCs w:val="24"/>
        </w:rPr>
        <w:t xml:space="preserve"> wait for both low and middle priority thread to finish execution even though it has the highest priority among them.</w:t>
      </w:r>
    </w:p>
    <w:p w14:paraId="6422DD56" w14:textId="28920EC6" w:rsidR="00224CD1" w:rsidRDefault="00224CD1" w:rsidP="0085215E">
      <w:pPr>
        <w:ind w:left="90" w:right="-540" w:hanging="540"/>
        <w:rPr>
          <w:rFonts w:ascii="Arial" w:eastAsia="Arial" w:hAnsi="Arial" w:cs="Arial"/>
          <w:sz w:val="24"/>
          <w:szCs w:val="24"/>
        </w:rPr>
      </w:pPr>
    </w:p>
    <w:p w14:paraId="064D964E" w14:textId="56829E49" w:rsidR="00224CD1" w:rsidRDefault="00224CD1" w:rsidP="0085215E">
      <w:pPr>
        <w:ind w:left="90" w:right="-540" w:hanging="540"/>
        <w:rPr>
          <w:rFonts w:ascii="Arial" w:eastAsia="Arial" w:hAnsi="Arial" w:cs="Arial"/>
          <w:sz w:val="24"/>
          <w:szCs w:val="24"/>
        </w:rPr>
      </w:pPr>
      <w:r>
        <w:rPr>
          <w:rFonts w:ascii="Arial" w:eastAsia="Arial" w:hAnsi="Arial" w:cs="Arial"/>
          <w:sz w:val="24"/>
          <w:szCs w:val="24"/>
        </w:rPr>
        <w:t>In the figure shown, the low priority thread is running in critical section. Then as high priority thread arrives it preempts the low priority thread and runs till it tries to acquire mutex and gets blocked. At that time middle priority thread which was waiting, gets chance to execute fully. It then allows low priority to finish executing and at last in the end high priority gets execution time.</w:t>
      </w:r>
    </w:p>
    <w:p w14:paraId="6BFF2F3B" w14:textId="4F3EC84E" w:rsidR="00224CD1" w:rsidRDefault="00224CD1" w:rsidP="0085215E">
      <w:pPr>
        <w:ind w:left="90" w:right="-540" w:hanging="540"/>
        <w:rPr>
          <w:rFonts w:ascii="Arial" w:eastAsia="Arial" w:hAnsi="Arial" w:cs="Arial"/>
          <w:sz w:val="24"/>
          <w:szCs w:val="24"/>
        </w:rPr>
      </w:pPr>
    </w:p>
    <w:p w14:paraId="36973818" w14:textId="624FCFCD" w:rsidR="007F4EB8" w:rsidRDefault="007F4EB8" w:rsidP="0085215E">
      <w:pPr>
        <w:ind w:left="90" w:right="-540" w:hanging="540"/>
        <w:rPr>
          <w:rFonts w:ascii="Arial" w:eastAsia="Arial" w:hAnsi="Arial" w:cs="Arial"/>
          <w:sz w:val="24"/>
          <w:szCs w:val="24"/>
        </w:rPr>
      </w:pPr>
    </w:p>
    <w:p w14:paraId="2AE3D892" w14:textId="01F81E80" w:rsidR="007F4EB8" w:rsidRDefault="007F4EB8" w:rsidP="0085215E">
      <w:pPr>
        <w:ind w:left="90" w:right="-540" w:hanging="540"/>
        <w:rPr>
          <w:rFonts w:ascii="Arial" w:eastAsia="Arial" w:hAnsi="Arial" w:cs="Arial"/>
          <w:sz w:val="24"/>
          <w:szCs w:val="24"/>
        </w:rPr>
      </w:pPr>
    </w:p>
    <w:p w14:paraId="26B6D697" w14:textId="4F531A46" w:rsidR="007F4EB8" w:rsidRDefault="007F4EB8" w:rsidP="0085215E">
      <w:pPr>
        <w:ind w:left="90" w:right="-540" w:hanging="540"/>
        <w:rPr>
          <w:rFonts w:ascii="Arial" w:eastAsia="Arial" w:hAnsi="Arial" w:cs="Arial"/>
          <w:sz w:val="24"/>
          <w:szCs w:val="24"/>
        </w:rPr>
      </w:pPr>
    </w:p>
    <w:p w14:paraId="4223E1D8" w14:textId="759C0351" w:rsidR="007F4EB8" w:rsidRDefault="007F4EB8" w:rsidP="0085215E">
      <w:pPr>
        <w:ind w:left="90" w:right="-540" w:hanging="540"/>
        <w:rPr>
          <w:rFonts w:ascii="Arial" w:eastAsia="Arial" w:hAnsi="Arial" w:cs="Arial"/>
          <w:sz w:val="24"/>
          <w:szCs w:val="24"/>
        </w:rPr>
      </w:pPr>
    </w:p>
    <w:p w14:paraId="7D38312F" w14:textId="6FC3D487" w:rsidR="007F4EB8" w:rsidRDefault="007F4EB8" w:rsidP="0085215E">
      <w:pPr>
        <w:ind w:left="90" w:right="-540" w:hanging="540"/>
        <w:rPr>
          <w:rFonts w:ascii="Arial" w:eastAsia="Arial" w:hAnsi="Arial" w:cs="Arial"/>
          <w:sz w:val="24"/>
          <w:szCs w:val="24"/>
        </w:rPr>
      </w:pPr>
    </w:p>
    <w:p w14:paraId="46BD3402" w14:textId="6380F908" w:rsidR="007F4EB8" w:rsidRDefault="007F4EB8" w:rsidP="0085215E">
      <w:pPr>
        <w:ind w:left="90" w:right="-540" w:hanging="540"/>
        <w:rPr>
          <w:rFonts w:ascii="Arial" w:eastAsia="Arial" w:hAnsi="Arial" w:cs="Arial"/>
          <w:sz w:val="24"/>
          <w:szCs w:val="24"/>
        </w:rPr>
      </w:pPr>
    </w:p>
    <w:p w14:paraId="65DE8C9C" w14:textId="25C51B4F" w:rsidR="007F4EB8" w:rsidRDefault="007F4EB8" w:rsidP="0085215E">
      <w:pPr>
        <w:ind w:left="90" w:right="-540" w:hanging="540"/>
        <w:rPr>
          <w:rFonts w:ascii="Arial" w:eastAsia="Arial" w:hAnsi="Arial" w:cs="Arial"/>
          <w:sz w:val="24"/>
          <w:szCs w:val="24"/>
        </w:rPr>
      </w:pPr>
    </w:p>
    <w:p w14:paraId="5C799950" w14:textId="5C671962" w:rsidR="00224CD1" w:rsidRDefault="00224CD1" w:rsidP="007F02D2">
      <w:pPr>
        <w:ind w:right="-540"/>
        <w:rPr>
          <w:rFonts w:ascii="Arial" w:eastAsia="Arial" w:hAnsi="Arial" w:cs="Arial"/>
          <w:sz w:val="24"/>
          <w:szCs w:val="24"/>
        </w:rPr>
      </w:pPr>
      <w:r>
        <w:rPr>
          <w:rFonts w:ascii="Arial" w:eastAsia="Arial" w:hAnsi="Arial" w:cs="Arial"/>
          <w:sz w:val="24"/>
          <w:szCs w:val="24"/>
        </w:rPr>
        <w:t>Case 1.2: Normal mutex in Galileo Gen 2:</w:t>
      </w:r>
    </w:p>
    <w:p w14:paraId="473C8EE5" w14:textId="7942B962" w:rsidR="00E565C0" w:rsidRDefault="00E565C0" w:rsidP="0085215E">
      <w:pPr>
        <w:ind w:left="90" w:right="-540" w:hanging="540"/>
        <w:rPr>
          <w:rFonts w:ascii="Arial" w:eastAsia="Arial" w:hAnsi="Arial" w:cs="Arial"/>
          <w:sz w:val="24"/>
          <w:szCs w:val="24"/>
        </w:rPr>
      </w:pPr>
    </w:p>
    <w:p w14:paraId="0FCEEEC6" w14:textId="75F70E0D" w:rsidR="00E565C0" w:rsidRDefault="00E565C0" w:rsidP="0085215E">
      <w:pPr>
        <w:ind w:left="90" w:right="-540" w:hanging="540"/>
        <w:rPr>
          <w:rFonts w:ascii="Arial" w:eastAsia="Arial" w:hAnsi="Arial" w:cs="Arial"/>
          <w:sz w:val="24"/>
          <w:szCs w:val="24"/>
        </w:rPr>
      </w:pPr>
      <w:proofErr w:type="gramStart"/>
      <w:r>
        <w:rPr>
          <w:rFonts w:ascii="Arial" w:eastAsia="Arial" w:hAnsi="Arial" w:cs="Arial"/>
          <w:sz w:val="24"/>
          <w:szCs w:val="24"/>
        </w:rPr>
        <w:t>Similar results</w:t>
      </w:r>
      <w:proofErr w:type="gramEnd"/>
      <w:r>
        <w:rPr>
          <w:rFonts w:ascii="Arial" w:eastAsia="Arial" w:hAnsi="Arial" w:cs="Arial"/>
          <w:sz w:val="24"/>
          <w:szCs w:val="24"/>
        </w:rPr>
        <w:t xml:space="preserve"> were found on Galileo environment. For detailed </w:t>
      </w:r>
      <w:proofErr w:type="spellStart"/>
      <w:r>
        <w:rPr>
          <w:rFonts w:ascii="Arial" w:eastAsia="Arial" w:hAnsi="Arial" w:cs="Arial"/>
          <w:sz w:val="24"/>
          <w:szCs w:val="24"/>
        </w:rPr>
        <w:t>ftrace</w:t>
      </w:r>
      <w:proofErr w:type="spellEnd"/>
      <w:r>
        <w:rPr>
          <w:rFonts w:ascii="Arial" w:eastAsia="Arial" w:hAnsi="Arial" w:cs="Arial"/>
          <w:sz w:val="24"/>
          <w:szCs w:val="24"/>
        </w:rPr>
        <w:t xml:space="preserve"> results, please refer to pi_disabled.txt file in zip file</w:t>
      </w:r>
      <w:r w:rsidR="007F4EB8">
        <w:rPr>
          <w:rFonts w:ascii="Arial" w:eastAsia="Arial" w:hAnsi="Arial" w:cs="Arial"/>
          <w:sz w:val="24"/>
          <w:szCs w:val="24"/>
        </w:rPr>
        <w:t>. Each column represents different thread.</w:t>
      </w:r>
    </w:p>
    <w:p w14:paraId="7D5EBF95" w14:textId="77777777" w:rsidR="00224CD1" w:rsidRDefault="00224CD1" w:rsidP="0085215E">
      <w:pPr>
        <w:ind w:left="90" w:right="-540" w:hanging="540"/>
        <w:rPr>
          <w:rFonts w:ascii="Arial" w:eastAsia="Arial" w:hAnsi="Arial" w:cs="Arial"/>
          <w:sz w:val="24"/>
          <w:szCs w:val="24"/>
        </w:rPr>
      </w:pPr>
    </w:p>
    <w:p w14:paraId="7B62FC13" w14:textId="1F6D5572" w:rsidR="00224CD1" w:rsidRDefault="00224CD1" w:rsidP="0085215E">
      <w:pPr>
        <w:ind w:left="90" w:right="-540" w:hanging="540"/>
        <w:rPr>
          <w:rFonts w:ascii="Arial" w:eastAsia="Arial" w:hAnsi="Arial" w:cs="Arial"/>
          <w:sz w:val="24"/>
          <w:szCs w:val="24"/>
        </w:rPr>
      </w:pPr>
    </w:p>
    <w:p w14:paraId="4073C9A9" w14:textId="350C2AAB" w:rsidR="00224CD1" w:rsidRDefault="00224CD1" w:rsidP="0085215E">
      <w:pPr>
        <w:ind w:left="90" w:right="-540" w:hanging="540"/>
        <w:rPr>
          <w:rFonts w:ascii="Arial" w:eastAsia="Arial" w:hAnsi="Arial" w:cs="Arial"/>
          <w:sz w:val="24"/>
          <w:szCs w:val="24"/>
        </w:rPr>
      </w:pPr>
    </w:p>
    <w:p w14:paraId="2ECDA688" w14:textId="227A8307" w:rsidR="00224CD1" w:rsidRDefault="00224CD1" w:rsidP="0085215E">
      <w:pPr>
        <w:ind w:left="90" w:right="-540" w:hanging="540"/>
        <w:rPr>
          <w:rFonts w:ascii="Arial" w:eastAsia="Arial" w:hAnsi="Arial" w:cs="Arial"/>
          <w:sz w:val="24"/>
          <w:szCs w:val="24"/>
        </w:rPr>
      </w:pPr>
    </w:p>
    <w:p w14:paraId="343348DF" w14:textId="5C3DF954" w:rsidR="00224CD1" w:rsidRDefault="00224CD1" w:rsidP="0085215E">
      <w:pPr>
        <w:ind w:left="90" w:right="-540" w:hanging="540"/>
        <w:rPr>
          <w:rFonts w:ascii="Arial" w:eastAsia="Arial" w:hAnsi="Arial" w:cs="Arial"/>
          <w:sz w:val="24"/>
          <w:szCs w:val="24"/>
        </w:rPr>
      </w:pPr>
    </w:p>
    <w:p w14:paraId="5092E940" w14:textId="2F0B1F02" w:rsidR="007F02D2" w:rsidRDefault="007F02D2" w:rsidP="0085215E">
      <w:pPr>
        <w:ind w:left="90" w:right="-540" w:hanging="540"/>
        <w:rPr>
          <w:rFonts w:ascii="Arial" w:eastAsia="Arial" w:hAnsi="Arial" w:cs="Arial"/>
          <w:sz w:val="24"/>
          <w:szCs w:val="24"/>
        </w:rPr>
      </w:pPr>
    </w:p>
    <w:p w14:paraId="58B152A3" w14:textId="25BC18EC" w:rsidR="007F02D2" w:rsidRDefault="007F02D2" w:rsidP="0085215E">
      <w:pPr>
        <w:ind w:left="90" w:right="-540" w:hanging="540"/>
        <w:rPr>
          <w:rFonts w:ascii="Arial" w:eastAsia="Arial" w:hAnsi="Arial" w:cs="Arial"/>
          <w:sz w:val="24"/>
          <w:szCs w:val="24"/>
        </w:rPr>
      </w:pPr>
    </w:p>
    <w:p w14:paraId="3C14EA2E" w14:textId="0968B564" w:rsidR="007F02D2" w:rsidRDefault="007F02D2" w:rsidP="0085215E">
      <w:pPr>
        <w:ind w:left="90" w:right="-540" w:hanging="540"/>
        <w:rPr>
          <w:rFonts w:ascii="Arial" w:eastAsia="Arial" w:hAnsi="Arial" w:cs="Arial"/>
          <w:sz w:val="24"/>
          <w:szCs w:val="24"/>
        </w:rPr>
      </w:pPr>
    </w:p>
    <w:p w14:paraId="1103662B" w14:textId="4A7332DF" w:rsidR="007F02D2" w:rsidRDefault="007F02D2" w:rsidP="0085215E">
      <w:pPr>
        <w:ind w:left="90" w:right="-540" w:hanging="540"/>
        <w:rPr>
          <w:rFonts w:ascii="Arial" w:eastAsia="Arial" w:hAnsi="Arial" w:cs="Arial"/>
          <w:sz w:val="24"/>
          <w:szCs w:val="24"/>
        </w:rPr>
      </w:pPr>
    </w:p>
    <w:p w14:paraId="40737824" w14:textId="28D4E2D5" w:rsidR="007F02D2" w:rsidRDefault="007F02D2" w:rsidP="0085215E">
      <w:pPr>
        <w:ind w:left="90" w:right="-540" w:hanging="540"/>
        <w:rPr>
          <w:rFonts w:ascii="Arial" w:eastAsia="Arial" w:hAnsi="Arial" w:cs="Arial"/>
          <w:sz w:val="24"/>
          <w:szCs w:val="24"/>
        </w:rPr>
      </w:pPr>
    </w:p>
    <w:p w14:paraId="0A0ED27C" w14:textId="75AD8EFF" w:rsidR="007F02D2" w:rsidRDefault="007F02D2" w:rsidP="0085215E">
      <w:pPr>
        <w:ind w:left="90" w:right="-540" w:hanging="540"/>
        <w:rPr>
          <w:rFonts w:ascii="Arial" w:eastAsia="Arial" w:hAnsi="Arial" w:cs="Arial"/>
          <w:sz w:val="24"/>
          <w:szCs w:val="24"/>
        </w:rPr>
      </w:pPr>
    </w:p>
    <w:p w14:paraId="1E53D66F" w14:textId="1156154D" w:rsidR="007F02D2" w:rsidRDefault="007F02D2" w:rsidP="0085215E">
      <w:pPr>
        <w:ind w:left="90" w:right="-540" w:hanging="540"/>
        <w:rPr>
          <w:rFonts w:ascii="Arial" w:eastAsia="Arial" w:hAnsi="Arial" w:cs="Arial"/>
          <w:sz w:val="24"/>
          <w:szCs w:val="24"/>
        </w:rPr>
      </w:pPr>
    </w:p>
    <w:p w14:paraId="2E7BEE8F" w14:textId="637BB7A4" w:rsidR="007F02D2" w:rsidRDefault="007F02D2" w:rsidP="0085215E">
      <w:pPr>
        <w:ind w:left="90" w:right="-540" w:hanging="540"/>
        <w:rPr>
          <w:rFonts w:ascii="Arial" w:eastAsia="Arial" w:hAnsi="Arial" w:cs="Arial"/>
          <w:sz w:val="24"/>
          <w:szCs w:val="24"/>
        </w:rPr>
      </w:pPr>
    </w:p>
    <w:p w14:paraId="1C410AA9" w14:textId="0642C772" w:rsidR="007F02D2" w:rsidRDefault="007F02D2" w:rsidP="0085215E">
      <w:pPr>
        <w:ind w:left="90" w:right="-540" w:hanging="540"/>
        <w:rPr>
          <w:rFonts w:ascii="Arial" w:eastAsia="Arial" w:hAnsi="Arial" w:cs="Arial"/>
          <w:sz w:val="24"/>
          <w:szCs w:val="24"/>
        </w:rPr>
      </w:pPr>
    </w:p>
    <w:p w14:paraId="4AEA0FEB" w14:textId="10718A5C" w:rsidR="007F02D2" w:rsidRDefault="007F02D2" w:rsidP="0085215E">
      <w:pPr>
        <w:ind w:left="90" w:right="-540" w:hanging="540"/>
        <w:rPr>
          <w:rFonts w:ascii="Arial" w:eastAsia="Arial" w:hAnsi="Arial" w:cs="Arial"/>
          <w:sz w:val="24"/>
          <w:szCs w:val="24"/>
        </w:rPr>
      </w:pPr>
    </w:p>
    <w:p w14:paraId="6ED592AF" w14:textId="1269244F" w:rsidR="007F02D2" w:rsidRDefault="007F02D2" w:rsidP="0085215E">
      <w:pPr>
        <w:ind w:left="90" w:right="-540" w:hanging="540"/>
        <w:rPr>
          <w:rFonts w:ascii="Arial" w:eastAsia="Arial" w:hAnsi="Arial" w:cs="Arial"/>
          <w:sz w:val="24"/>
          <w:szCs w:val="24"/>
        </w:rPr>
      </w:pPr>
    </w:p>
    <w:p w14:paraId="66A2B15B" w14:textId="0A7AD4EA" w:rsidR="007F02D2" w:rsidRDefault="007F02D2" w:rsidP="0085215E">
      <w:pPr>
        <w:ind w:left="90" w:right="-540" w:hanging="540"/>
        <w:rPr>
          <w:rFonts w:ascii="Arial" w:eastAsia="Arial" w:hAnsi="Arial" w:cs="Arial"/>
          <w:sz w:val="24"/>
          <w:szCs w:val="24"/>
        </w:rPr>
      </w:pPr>
    </w:p>
    <w:p w14:paraId="2546DB38" w14:textId="2A54AE64" w:rsidR="007F02D2" w:rsidRDefault="007F02D2" w:rsidP="0085215E">
      <w:pPr>
        <w:ind w:left="90" w:right="-540" w:hanging="540"/>
        <w:rPr>
          <w:rFonts w:ascii="Arial" w:eastAsia="Arial" w:hAnsi="Arial" w:cs="Arial"/>
          <w:sz w:val="24"/>
          <w:szCs w:val="24"/>
        </w:rPr>
      </w:pPr>
    </w:p>
    <w:p w14:paraId="0DB2EAE7" w14:textId="23EA58B7" w:rsidR="007F02D2" w:rsidRDefault="007F02D2" w:rsidP="0085215E">
      <w:pPr>
        <w:ind w:left="90" w:right="-540" w:hanging="540"/>
        <w:rPr>
          <w:rFonts w:ascii="Arial" w:eastAsia="Arial" w:hAnsi="Arial" w:cs="Arial"/>
          <w:sz w:val="24"/>
          <w:szCs w:val="24"/>
        </w:rPr>
      </w:pPr>
    </w:p>
    <w:p w14:paraId="705A322E" w14:textId="4F43F669" w:rsidR="007F02D2" w:rsidRDefault="007F02D2" w:rsidP="0085215E">
      <w:pPr>
        <w:ind w:left="90" w:right="-540" w:hanging="540"/>
        <w:rPr>
          <w:rFonts w:ascii="Arial" w:eastAsia="Arial" w:hAnsi="Arial" w:cs="Arial"/>
          <w:sz w:val="24"/>
          <w:szCs w:val="24"/>
        </w:rPr>
      </w:pPr>
    </w:p>
    <w:p w14:paraId="7D5102F7" w14:textId="27EBC25B" w:rsidR="007F02D2" w:rsidRDefault="007F02D2" w:rsidP="0085215E">
      <w:pPr>
        <w:ind w:left="90" w:right="-540" w:hanging="540"/>
        <w:rPr>
          <w:rFonts w:ascii="Arial" w:eastAsia="Arial" w:hAnsi="Arial" w:cs="Arial"/>
          <w:sz w:val="24"/>
          <w:szCs w:val="24"/>
        </w:rPr>
      </w:pPr>
    </w:p>
    <w:p w14:paraId="1A8BE405" w14:textId="77777777" w:rsidR="007F02D2" w:rsidRDefault="007F02D2" w:rsidP="0085215E">
      <w:pPr>
        <w:ind w:left="90" w:right="-540" w:hanging="540"/>
        <w:rPr>
          <w:rFonts w:ascii="Arial" w:eastAsia="Arial" w:hAnsi="Arial" w:cs="Arial"/>
          <w:sz w:val="24"/>
          <w:szCs w:val="24"/>
        </w:rPr>
      </w:pPr>
      <w:bookmarkStart w:id="0" w:name="_GoBack"/>
      <w:bookmarkEnd w:id="0"/>
    </w:p>
    <w:p w14:paraId="68EFFF55" w14:textId="039D3140" w:rsidR="00224CD1" w:rsidRDefault="00224CD1" w:rsidP="0085215E">
      <w:pPr>
        <w:ind w:left="90" w:right="-540" w:hanging="540"/>
        <w:rPr>
          <w:rFonts w:ascii="Arial" w:eastAsia="Arial" w:hAnsi="Arial" w:cs="Arial"/>
          <w:sz w:val="24"/>
          <w:szCs w:val="24"/>
        </w:rPr>
      </w:pPr>
      <w:r>
        <w:rPr>
          <w:rFonts w:ascii="Arial" w:eastAsia="Arial" w:hAnsi="Arial" w:cs="Arial"/>
          <w:sz w:val="24"/>
          <w:szCs w:val="24"/>
        </w:rPr>
        <w:lastRenderedPageBreak/>
        <w:t>Case 2.1: Priority</w:t>
      </w:r>
      <w:r w:rsidR="00AE5454">
        <w:rPr>
          <w:rFonts w:ascii="Arial" w:eastAsia="Arial" w:hAnsi="Arial" w:cs="Arial"/>
          <w:sz w:val="24"/>
          <w:szCs w:val="24"/>
        </w:rPr>
        <w:t>-Inheritance</w:t>
      </w:r>
      <w:r>
        <w:rPr>
          <w:rFonts w:ascii="Arial" w:eastAsia="Arial" w:hAnsi="Arial" w:cs="Arial"/>
          <w:sz w:val="24"/>
          <w:szCs w:val="24"/>
        </w:rPr>
        <w:t xml:space="preserve"> enabled mutex on Ubuntu:</w:t>
      </w:r>
    </w:p>
    <w:p w14:paraId="04998F6E" w14:textId="122030FA" w:rsidR="00224CD1" w:rsidRDefault="00224CD1" w:rsidP="0085215E">
      <w:pPr>
        <w:ind w:left="90" w:right="-540" w:hanging="540"/>
        <w:rPr>
          <w:rFonts w:ascii="Arial" w:eastAsia="Arial" w:hAnsi="Arial" w:cs="Arial"/>
          <w:sz w:val="24"/>
          <w:szCs w:val="24"/>
        </w:rPr>
      </w:pPr>
    </w:p>
    <w:p w14:paraId="78039B44" w14:textId="06991355" w:rsidR="00224CD1" w:rsidRDefault="00AE5454" w:rsidP="0085215E">
      <w:pPr>
        <w:ind w:left="90" w:right="-540" w:hanging="540"/>
        <w:rPr>
          <w:rFonts w:ascii="Arial" w:eastAsia="Arial" w:hAnsi="Arial" w:cs="Arial"/>
          <w:sz w:val="24"/>
          <w:szCs w:val="24"/>
        </w:rPr>
      </w:pPr>
      <w:r>
        <w:rPr>
          <w:noProof/>
        </w:rPr>
        <w:drawing>
          <wp:inline distT="0" distB="0" distL="0" distR="0" wp14:anchorId="39875555" wp14:editId="7D5ADB16">
            <wp:extent cx="6782236" cy="4021666"/>
            <wp:effectExtent l="0" t="0" r="0" b="0"/>
            <wp:docPr id="263235" name="Picture 26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8148" cy="4025172"/>
                    </a:xfrm>
                    <a:prstGeom prst="rect">
                      <a:avLst/>
                    </a:prstGeom>
                  </pic:spPr>
                </pic:pic>
              </a:graphicData>
            </a:graphic>
          </wp:inline>
        </w:drawing>
      </w:r>
    </w:p>
    <w:p w14:paraId="167B01B9" w14:textId="07FDD23A" w:rsidR="00224CD1" w:rsidRDefault="00224CD1" w:rsidP="0085215E">
      <w:pPr>
        <w:ind w:left="90" w:right="-540" w:hanging="540"/>
        <w:rPr>
          <w:rFonts w:ascii="Arial" w:eastAsia="Arial" w:hAnsi="Arial" w:cs="Arial"/>
          <w:sz w:val="24"/>
          <w:szCs w:val="24"/>
        </w:rPr>
      </w:pPr>
    </w:p>
    <w:p w14:paraId="2F76C181" w14:textId="79EA41CF" w:rsidR="00224CD1" w:rsidRDefault="00224CD1" w:rsidP="0085215E">
      <w:pPr>
        <w:ind w:left="90" w:right="-540" w:hanging="540"/>
        <w:rPr>
          <w:rFonts w:ascii="Arial" w:eastAsia="Arial" w:hAnsi="Arial" w:cs="Arial"/>
          <w:sz w:val="24"/>
          <w:szCs w:val="24"/>
        </w:rPr>
      </w:pPr>
    </w:p>
    <w:p w14:paraId="2AEB9B23" w14:textId="77777777" w:rsidR="00224CD1" w:rsidRDefault="00224CD1" w:rsidP="0085215E">
      <w:pPr>
        <w:ind w:left="90" w:right="-540" w:hanging="540"/>
        <w:rPr>
          <w:rFonts w:ascii="Arial" w:eastAsia="Arial" w:hAnsi="Arial" w:cs="Arial"/>
          <w:sz w:val="24"/>
          <w:szCs w:val="24"/>
        </w:rPr>
      </w:pPr>
    </w:p>
    <w:p w14:paraId="511E11B3" w14:textId="72BC77AD" w:rsidR="00B81FC1" w:rsidRDefault="00AE5454" w:rsidP="0085215E">
      <w:pPr>
        <w:ind w:left="90" w:right="-540" w:hanging="540"/>
        <w:rPr>
          <w:rFonts w:ascii="Arial" w:eastAsia="Arial" w:hAnsi="Arial" w:cs="Arial"/>
          <w:sz w:val="24"/>
          <w:szCs w:val="24"/>
        </w:rPr>
      </w:pPr>
      <w:r>
        <w:rPr>
          <w:rFonts w:ascii="Arial" w:eastAsia="Arial" w:hAnsi="Arial" w:cs="Arial"/>
          <w:sz w:val="24"/>
          <w:szCs w:val="24"/>
        </w:rPr>
        <w:t>ID 11425: Low priority thread</w:t>
      </w:r>
    </w:p>
    <w:p w14:paraId="43481EE9" w14:textId="7DD9D92A" w:rsidR="00AE5454" w:rsidRDefault="00AE5454" w:rsidP="0085215E">
      <w:pPr>
        <w:ind w:left="90" w:right="-540" w:hanging="540"/>
        <w:rPr>
          <w:rFonts w:ascii="Arial" w:eastAsia="Arial" w:hAnsi="Arial" w:cs="Arial"/>
          <w:sz w:val="24"/>
          <w:szCs w:val="24"/>
        </w:rPr>
      </w:pPr>
      <w:r>
        <w:rPr>
          <w:rFonts w:ascii="Arial" w:eastAsia="Arial" w:hAnsi="Arial" w:cs="Arial"/>
          <w:sz w:val="24"/>
          <w:szCs w:val="24"/>
        </w:rPr>
        <w:t>ID 11426: High priority thread</w:t>
      </w:r>
    </w:p>
    <w:p w14:paraId="296D21CF" w14:textId="2FFFEE5D" w:rsidR="00AE5454" w:rsidRDefault="00AE5454" w:rsidP="0085215E">
      <w:pPr>
        <w:ind w:left="90" w:right="-540" w:hanging="540"/>
        <w:rPr>
          <w:rFonts w:ascii="Arial" w:eastAsia="Arial" w:hAnsi="Arial" w:cs="Arial"/>
          <w:sz w:val="24"/>
          <w:szCs w:val="24"/>
        </w:rPr>
      </w:pPr>
      <w:r>
        <w:rPr>
          <w:rFonts w:ascii="Arial" w:eastAsia="Arial" w:hAnsi="Arial" w:cs="Arial"/>
          <w:sz w:val="24"/>
          <w:szCs w:val="24"/>
        </w:rPr>
        <w:t>ID 11427: Middle priority thread</w:t>
      </w:r>
    </w:p>
    <w:p w14:paraId="086820AF" w14:textId="1DBA8436" w:rsidR="00AE5454" w:rsidRDefault="00AE5454" w:rsidP="0085215E">
      <w:pPr>
        <w:ind w:left="90" w:right="-540" w:hanging="540"/>
        <w:rPr>
          <w:rFonts w:ascii="Arial" w:eastAsia="Arial" w:hAnsi="Arial" w:cs="Arial"/>
          <w:sz w:val="24"/>
          <w:szCs w:val="24"/>
        </w:rPr>
      </w:pPr>
    </w:p>
    <w:p w14:paraId="176ECCA8" w14:textId="77777777" w:rsidR="00AE5454" w:rsidRDefault="00AE5454" w:rsidP="0085215E">
      <w:pPr>
        <w:ind w:left="90" w:right="-540" w:hanging="540"/>
        <w:rPr>
          <w:rFonts w:ascii="Arial" w:eastAsia="Arial" w:hAnsi="Arial" w:cs="Arial"/>
          <w:sz w:val="24"/>
          <w:szCs w:val="24"/>
        </w:rPr>
      </w:pPr>
    </w:p>
    <w:p w14:paraId="36ED5E42" w14:textId="77777777" w:rsidR="00AE5454" w:rsidRDefault="00AE5454" w:rsidP="0085215E">
      <w:pPr>
        <w:ind w:left="90" w:right="-540" w:hanging="540"/>
        <w:rPr>
          <w:rFonts w:ascii="Arial" w:eastAsia="Arial" w:hAnsi="Arial" w:cs="Arial"/>
          <w:sz w:val="24"/>
          <w:szCs w:val="24"/>
        </w:rPr>
      </w:pPr>
      <w:r>
        <w:rPr>
          <w:rFonts w:ascii="Arial" w:eastAsia="Arial" w:hAnsi="Arial" w:cs="Arial"/>
          <w:sz w:val="24"/>
          <w:szCs w:val="24"/>
        </w:rPr>
        <w:t>As we can see from the figure, low priority thread is running in critical section by acquiring a PI enabled mutex. High priority thread arrives by preempting low priority thread. As soon as it tries to acquire the mutex, it gets blocked and control is momentarily given to middle thread which is preempted by the then low priority thread because it now has the priority of the high priority thread.</w:t>
      </w:r>
    </w:p>
    <w:p w14:paraId="536CB8A8" w14:textId="77777777" w:rsidR="00AE5454" w:rsidRDefault="00AE5454" w:rsidP="0085215E">
      <w:pPr>
        <w:ind w:left="90" w:right="-540" w:hanging="540"/>
        <w:rPr>
          <w:rFonts w:ascii="Arial" w:eastAsia="Arial" w:hAnsi="Arial" w:cs="Arial"/>
          <w:sz w:val="24"/>
          <w:szCs w:val="24"/>
        </w:rPr>
      </w:pPr>
    </w:p>
    <w:p w14:paraId="6CEC1AF7" w14:textId="4D80F8DE" w:rsidR="00B81FC1" w:rsidRDefault="00AE5454" w:rsidP="0085215E">
      <w:pPr>
        <w:ind w:left="90" w:right="-540" w:hanging="540"/>
        <w:rPr>
          <w:rFonts w:ascii="Arial" w:eastAsia="Arial" w:hAnsi="Arial" w:cs="Arial"/>
          <w:sz w:val="24"/>
          <w:szCs w:val="24"/>
        </w:rPr>
      </w:pPr>
      <w:r>
        <w:rPr>
          <w:rFonts w:ascii="Arial" w:eastAsia="Arial" w:hAnsi="Arial" w:cs="Arial"/>
          <w:sz w:val="24"/>
          <w:szCs w:val="24"/>
        </w:rPr>
        <w:t>Now, low priority thread finishes execution first, then transfers control to high priority thread when it releases the mutex</w:t>
      </w:r>
      <w:r w:rsidR="00206A59">
        <w:rPr>
          <w:rFonts w:ascii="Arial" w:eastAsia="Arial" w:hAnsi="Arial" w:cs="Arial"/>
          <w:sz w:val="24"/>
          <w:szCs w:val="24"/>
        </w:rPr>
        <w:t>;</w:t>
      </w:r>
      <w:r>
        <w:rPr>
          <w:rFonts w:ascii="Arial" w:eastAsia="Arial" w:hAnsi="Arial" w:cs="Arial"/>
          <w:sz w:val="24"/>
          <w:szCs w:val="24"/>
        </w:rPr>
        <w:t xml:space="preserve"> and only when high priority thread finishes execution, only </w:t>
      </w:r>
      <w:r w:rsidR="00206A59">
        <w:rPr>
          <w:rFonts w:ascii="Arial" w:eastAsia="Arial" w:hAnsi="Arial" w:cs="Arial"/>
          <w:sz w:val="24"/>
          <w:szCs w:val="24"/>
        </w:rPr>
        <w:t>then the middle and other threads will get a chance to execute.</w:t>
      </w:r>
      <w:r w:rsidR="00B81FC1">
        <w:rPr>
          <w:rFonts w:ascii="Arial" w:eastAsia="Arial" w:hAnsi="Arial" w:cs="Arial"/>
          <w:sz w:val="24"/>
          <w:szCs w:val="24"/>
        </w:rPr>
        <w:tab/>
      </w:r>
    </w:p>
    <w:p w14:paraId="777DD552" w14:textId="56DE085F" w:rsidR="007F4EB8" w:rsidRDefault="007F4EB8" w:rsidP="007F4EB8">
      <w:pPr>
        <w:ind w:right="-540"/>
        <w:rPr>
          <w:rFonts w:ascii="Arial" w:eastAsia="Arial" w:hAnsi="Arial" w:cs="Arial"/>
          <w:sz w:val="24"/>
          <w:szCs w:val="24"/>
        </w:rPr>
      </w:pPr>
      <w:r>
        <w:rPr>
          <w:rFonts w:ascii="Arial" w:eastAsia="Arial" w:hAnsi="Arial" w:cs="Arial"/>
          <w:sz w:val="24"/>
          <w:szCs w:val="24"/>
        </w:rPr>
        <w:t>Case 2.2: Priority Inheritance enabled mutex on Galileo 2:</w:t>
      </w:r>
    </w:p>
    <w:p w14:paraId="1EF41056" w14:textId="14237555" w:rsidR="007F4EB8" w:rsidRDefault="007F4EB8" w:rsidP="0085215E">
      <w:pPr>
        <w:ind w:left="90" w:right="-540" w:hanging="540"/>
        <w:rPr>
          <w:rFonts w:ascii="Arial" w:eastAsia="Arial" w:hAnsi="Arial" w:cs="Arial"/>
          <w:sz w:val="24"/>
          <w:szCs w:val="24"/>
        </w:rPr>
      </w:pPr>
    </w:p>
    <w:p w14:paraId="2F58F94C" w14:textId="4518C4F6" w:rsidR="007F4EB8" w:rsidRDefault="007F4EB8" w:rsidP="0085215E">
      <w:pPr>
        <w:ind w:left="90" w:right="-540" w:hanging="540"/>
        <w:rPr>
          <w:rFonts w:ascii="Arial" w:eastAsia="Arial" w:hAnsi="Arial" w:cs="Arial"/>
          <w:sz w:val="24"/>
          <w:szCs w:val="24"/>
        </w:rPr>
      </w:pPr>
      <w:r>
        <w:rPr>
          <w:rFonts w:ascii="Arial" w:eastAsia="Arial" w:hAnsi="Arial" w:cs="Arial"/>
          <w:sz w:val="24"/>
          <w:szCs w:val="24"/>
        </w:rPr>
        <w:t xml:space="preserve">Please refer to pi_enabled.txt file in zip file to get detailed results. A snapshot of </w:t>
      </w:r>
      <w:proofErr w:type="spellStart"/>
      <w:r>
        <w:rPr>
          <w:rFonts w:ascii="Arial" w:eastAsia="Arial" w:hAnsi="Arial" w:cs="Arial"/>
          <w:sz w:val="24"/>
          <w:szCs w:val="24"/>
        </w:rPr>
        <w:t>ftrace</w:t>
      </w:r>
      <w:proofErr w:type="spellEnd"/>
      <w:r>
        <w:rPr>
          <w:rFonts w:ascii="Arial" w:eastAsia="Arial" w:hAnsi="Arial" w:cs="Arial"/>
          <w:sz w:val="24"/>
          <w:szCs w:val="24"/>
        </w:rPr>
        <w:t xml:space="preserve"> generated log file is shown below. Here also, each column represents different thread.</w:t>
      </w:r>
    </w:p>
    <w:p w14:paraId="6248FA91" w14:textId="24C1676A" w:rsidR="007F4EB8" w:rsidRDefault="007F4EB8" w:rsidP="0085215E">
      <w:pPr>
        <w:ind w:left="90" w:right="-540" w:hanging="540"/>
        <w:rPr>
          <w:rFonts w:ascii="Arial" w:eastAsia="Arial" w:hAnsi="Arial" w:cs="Arial"/>
          <w:sz w:val="24"/>
          <w:szCs w:val="24"/>
        </w:rPr>
      </w:pPr>
    </w:p>
    <w:p w14:paraId="2AA92613" w14:textId="3D6605A5" w:rsidR="007F4EB8" w:rsidRDefault="007F4EB8" w:rsidP="0085215E">
      <w:pPr>
        <w:ind w:left="90" w:right="-540" w:hanging="540"/>
        <w:rPr>
          <w:rFonts w:ascii="Arial" w:eastAsia="Arial" w:hAnsi="Arial" w:cs="Arial"/>
          <w:sz w:val="24"/>
          <w:szCs w:val="24"/>
        </w:rPr>
      </w:pPr>
      <w:r>
        <w:rPr>
          <w:noProof/>
        </w:rPr>
        <w:lastRenderedPageBreak/>
        <w:drawing>
          <wp:inline distT="0" distB="0" distL="0" distR="0" wp14:anchorId="0233F02A" wp14:editId="02E56A68">
            <wp:extent cx="6758280" cy="3801533"/>
            <wp:effectExtent l="0" t="0" r="5080" b="8890"/>
            <wp:docPr id="263236" name="Picture 26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9178" cy="3813288"/>
                    </a:xfrm>
                    <a:prstGeom prst="rect">
                      <a:avLst/>
                    </a:prstGeom>
                    <a:noFill/>
                    <a:ln>
                      <a:noFill/>
                    </a:ln>
                  </pic:spPr>
                </pic:pic>
              </a:graphicData>
            </a:graphic>
          </wp:inline>
        </w:drawing>
      </w:r>
    </w:p>
    <w:p w14:paraId="7593EA89" w14:textId="46997631" w:rsidR="00E565C0" w:rsidRDefault="00E565C0" w:rsidP="0085215E">
      <w:pPr>
        <w:ind w:left="90" w:right="-540" w:hanging="540"/>
        <w:rPr>
          <w:rFonts w:ascii="Arial" w:eastAsia="Arial" w:hAnsi="Arial" w:cs="Arial"/>
          <w:sz w:val="24"/>
          <w:szCs w:val="24"/>
        </w:rPr>
      </w:pPr>
    </w:p>
    <w:p w14:paraId="08580959" w14:textId="346B631D" w:rsidR="00E565C0" w:rsidRDefault="00E565C0" w:rsidP="0085215E">
      <w:pPr>
        <w:ind w:left="90" w:right="-540" w:hanging="540"/>
        <w:rPr>
          <w:rFonts w:ascii="Arial" w:eastAsia="Arial" w:hAnsi="Arial" w:cs="Arial"/>
          <w:sz w:val="24"/>
          <w:szCs w:val="24"/>
        </w:rPr>
      </w:pPr>
    </w:p>
    <w:p w14:paraId="16C629D4" w14:textId="4B3F58C5" w:rsidR="00E565C0" w:rsidRDefault="00E565C0" w:rsidP="0085215E">
      <w:pPr>
        <w:ind w:left="90" w:right="-540" w:hanging="540"/>
        <w:rPr>
          <w:rFonts w:ascii="Arial" w:eastAsia="Arial" w:hAnsi="Arial" w:cs="Arial"/>
          <w:sz w:val="24"/>
          <w:szCs w:val="24"/>
        </w:rPr>
      </w:pPr>
    </w:p>
    <w:p w14:paraId="583D6497" w14:textId="4648EBB1" w:rsidR="00E565C0" w:rsidRDefault="00E565C0" w:rsidP="0085215E">
      <w:pPr>
        <w:ind w:left="90" w:right="-540" w:hanging="540"/>
        <w:rPr>
          <w:rFonts w:ascii="Arial" w:eastAsia="Arial" w:hAnsi="Arial" w:cs="Arial"/>
          <w:sz w:val="24"/>
          <w:szCs w:val="24"/>
        </w:rPr>
      </w:pPr>
    </w:p>
    <w:p w14:paraId="7686C249" w14:textId="50C849F6" w:rsidR="00E565C0" w:rsidRDefault="00E565C0" w:rsidP="0085215E">
      <w:pPr>
        <w:ind w:left="90" w:right="-540" w:hanging="540"/>
        <w:rPr>
          <w:rFonts w:ascii="Arial" w:eastAsia="Arial" w:hAnsi="Arial" w:cs="Arial"/>
          <w:sz w:val="24"/>
          <w:szCs w:val="24"/>
        </w:rPr>
      </w:pPr>
    </w:p>
    <w:p w14:paraId="2ECA55E8" w14:textId="362FDB71" w:rsidR="00E565C0" w:rsidRDefault="00E565C0" w:rsidP="0085215E">
      <w:pPr>
        <w:ind w:left="90" w:right="-540" w:hanging="540"/>
        <w:rPr>
          <w:rFonts w:ascii="Arial" w:eastAsia="Arial" w:hAnsi="Arial" w:cs="Arial"/>
          <w:sz w:val="24"/>
          <w:szCs w:val="24"/>
        </w:rPr>
      </w:pPr>
    </w:p>
    <w:p w14:paraId="650258B7" w14:textId="26124D15" w:rsidR="007F4EB8" w:rsidRDefault="007F4EB8" w:rsidP="0085215E">
      <w:pPr>
        <w:ind w:left="90" w:right="-540" w:hanging="540"/>
        <w:rPr>
          <w:rFonts w:ascii="Arial" w:eastAsia="Arial" w:hAnsi="Arial" w:cs="Arial"/>
          <w:sz w:val="24"/>
          <w:szCs w:val="24"/>
        </w:rPr>
      </w:pPr>
    </w:p>
    <w:p w14:paraId="2723E7FC" w14:textId="278781B8" w:rsidR="007F4EB8" w:rsidRDefault="007F4EB8" w:rsidP="0085215E">
      <w:pPr>
        <w:ind w:left="90" w:right="-540" w:hanging="540"/>
        <w:rPr>
          <w:rFonts w:ascii="Arial" w:eastAsia="Arial" w:hAnsi="Arial" w:cs="Arial"/>
          <w:sz w:val="24"/>
          <w:szCs w:val="24"/>
        </w:rPr>
      </w:pPr>
    </w:p>
    <w:p w14:paraId="15F3D3FD" w14:textId="07C04C62" w:rsidR="00E565C0" w:rsidRDefault="00E565C0" w:rsidP="007F4EB8">
      <w:pPr>
        <w:ind w:right="-540"/>
        <w:rPr>
          <w:rFonts w:ascii="Arial" w:eastAsia="Arial" w:hAnsi="Arial" w:cs="Arial"/>
          <w:sz w:val="24"/>
          <w:szCs w:val="24"/>
        </w:rPr>
      </w:pPr>
      <w:r>
        <w:rPr>
          <w:rFonts w:ascii="Arial" w:eastAsia="Arial" w:hAnsi="Arial" w:cs="Arial"/>
          <w:sz w:val="24"/>
          <w:szCs w:val="24"/>
        </w:rPr>
        <w:t>Process status for a specific input file:</w:t>
      </w:r>
    </w:p>
    <w:p w14:paraId="4827938C" w14:textId="31543FD2" w:rsidR="00E565C0" w:rsidRDefault="00E565C0" w:rsidP="0085215E">
      <w:pPr>
        <w:ind w:left="90" w:right="-540" w:hanging="540"/>
        <w:rPr>
          <w:rFonts w:ascii="Arial" w:eastAsia="Arial" w:hAnsi="Arial" w:cs="Arial"/>
          <w:sz w:val="24"/>
          <w:szCs w:val="24"/>
        </w:rPr>
      </w:pPr>
    </w:p>
    <w:p w14:paraId="0C6FC724" w14:textId="35BBED89" w:rsidR="00E565C0" w:rsidRDefault="00E565C0" w:rsidP="0085215E">
      <w:pPr>
        <w:ind w:left="90" w:right="-540" w:hanging="540"/>
        <w:rPr>
          <w:rFonts w:ascii="Arial" w:eastAsia="Arial" w:hAnsi="Arial" w:cs="Arial"/>
          <w:sz w:val="24"/>
          <w:szCs w:val="24"/>
        </w:rPr>
      </w:pPr>
      <w:r>
        <w:rPr>
          <w:noProof/>
        </w:rPr>
        <w:drawing>
          <wp:inline distT="0" distB="0" distL="0" distR="0" wp14:anchorId="6C1DA1BB" wp14:editId="6A79769D">
            <wp:extent cx="5600700" cy="1671320"/>
            <wp:effectExtent l="0" t="0" r="0" b="5080"/>
            <wp:docPr id="263234" name="Picture 26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1671320"/>
                    </a:xfrm>
                    <a:prstGeom prst="rect">
                      <a:avLst/>
                    </a:prstGeom>
                  </pic:spPr>
                </pic:pic>
              </a:graphicData>
            </a:graphic>
          </wp:inline>
        </w:drawing>
      </w:r>
    </w:p>
    <w:p w14:paraId="0594790A" w14:textId="2BF42710" w:rsidR="007F4EB8" w:rsidRDefault="007F4EB8" w:rsidP="0085215E">
      <w:pPr>
        <w:ind w:left="90" w:right="-540" w:hanging="540"/>
        <w:rPr>
          <w:rFonts w:ascii="Arial" w:eastAsia="Arial" w:hAnsi="Arial" w:cs="Arial"/>
          <w:sz w:val="24"/>
          <w:szCs w:val="24"/>
        </w:rPr>
      </w:pPr>
    </w:p>
    <w:p w14:paraId="508B4DA7" w14:textId="0B2EEC64" w:rsidR="007F4EB8" w:rsidRDefault="007F4EB8" w:rsidP="0085215E">
      <w:pPr>
        <w:ind w:left="90" w:right="-540" w:hanging="540"/>
        <w:rPr>
          <w:rFonts w:ascii="Arial" w:eastAsia="Arial" w:hAnsi="Arial" w:cs="Arial"/>
          <w:sz w:val="24"/>
          <w:szCs w:val="24"/>
        </w:rPr>
      </w:pPr>
    </w:p>
    <w:p w14:paraId="222F814F" w14:textId="12D612B4" w:rsidR="007F4EB8" w:rsidRPr="00422892" w:rsidRDefault="007F4EB8" w:rsidP="0085215E">
      <w:pPr>
        <w:ind w:left="90" w:right="-540" w:hanging="540"/>
        <w:rPr>
          <w:rFonts w:ascii="Arial" w:eastAsia="Arial" w:hAnsi="Arial" w:cs="Arial"/>
          <w:sz w:val="24"/>
          <w:szCs w:val="24"/>
        </w:rPr>
      </w:pPr>
      <w:r>
        <w:rPr>
          <w:rFonts w:ascii="Arial" w:eastAsia="Arial" w:hAnsi="Arial" w:cs="Arial"/>
          <w:sz w:val="24"/>
          <w:szCs w:val="24"/>
        </w:rPr>
        <w:t>Here we can see threads have FIFO scheduling policy and priorities for them are shown. Main thread doesn’t have FIFO policy. Highest priority is given to mouse click reading thread.</w:t>
      </w:r>
    </w:p>
    <w:sectPr w:rsidR="007F4EB8" w:rsidRPr="00422892">
      <w:headerReference w:type="default" r:id="rId13"/>
      <w:pgSz w:w="12240" w:h="15840"/>
      <w:pgMar w:top="1380" w:right="172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7AE87" w14:textId="77777777" w:rsidR="00EA6129" w:rsidRDefault="00EA6129">
      <w:r>
        <w:separator/>
      </w:r>
    </w:p>
  </w:endnote>
  <w:endnote w:type="continuationSeparator" w:id="0">
    <w:p w14:paraId="6AD99515" w14:textId="77777777" w:rsidR="00EA6129" w:rsidRDefault="00EA6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3EF65" w14:textId="77777777" w:rsidR="00EA6129" w:rsidRDefault="00EA6129">
      <w:r>
        <w:separator/>
      </w:r>
    </w:p>
  </w:footnote>
  <w:footnote w:type="continuationSeparator" w:id="0">
    <w:p w14:paraId="77ABCB94" w14:textId="77777777" w:rsidR="00EA6129" w:rsidRDefault="00EA6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76A7F" w14:textId="77777777" w:rsidR="000D61D0" w:rsidRDefault="000D61D0">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E08FD"/>
    <w:multiLevelType w:val="multilevel"/>
    <w:tmpl w:val="0B46C3C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1D0"/>
    <w:rsid w:val="000D61D0"/>
    <w:rsid w:val="00166838"/>
    <w:rsid w:val="00206A59"/>
    <w:rsid w:val="00224CD1"/>
    <w:rsid w:val="00422892"/>
    <w:rsid w:val="007E215A"/>
    <w:rsid w:val="007F02D2"/>
    <w:rsid w:val="007F4EB8"/>
    <w:rsid w:val="0085215E"/>
    <w:rsid w:val="0094790A"/>
    <w:rsid w:val="00AE5454"/>
    <w:rsid w:val="00B71BAC"/>
    <w:rsid w:val="00B81FC1"/>
    <w:rsid w:val="00DE4AD3"/>
    <w:rsid w:val="00E565C0"/>
    <w:rsid w:val="00EA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A1369"/>
  <w15:docId w15:val="{569531D2-1EB8-41EB-8218-F4461627A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semiHidden/>
    <w:unhideWhenUsed/>
    <w:rsid w:val="0085215E"/>
    <w:pPr>
      <w:spacing w:before="100" w:beforeAutospacing="1" w:after="100" w:afterAutospacing="1"/>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Vishva Doshi</dc:creator>
  <cp:lastModifiedBy>Vishva Doshi</cp:lastModifiedBy>
  <cp:revision>4</cp:revision>
  <dcterms:created xsi:type="dcterms:W3CDTF">2018-02-06T11:48:00Z</dcterms:created>
  <dcterms:modified xsi:type="dcterms:W3CDTF">2018-02-06T12:43:00Z</dcterms:modified>
</cp:coreProperties>
</file>